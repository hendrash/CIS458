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83DDA" w14:textId="4C5E307F" w:rsidR="000F0C72" w:rsidRDefault="00644922">
      <w:pPr>
        <w:jc w:val="center"/>
        <w:rPr>
          <w:b/>
          <w:sz w:val="32"/>
          <w:szCs w:val="32"/>
        </w:rPr>
      </w:pPr>
      <w:r>
        <w:rPr>
          <w:b/>
          <w:sz w:val="32"/>
          <w:szCs w:val="32"/>
        </w:rPr>
        <w:t>CIS 458 System Security</w:t>
      </w:r>
    </w:p>
    <w:p w14:paraId="7679A437" w14:textId="5C56AF0A" w:rsidR="009B4052" w:rsidRDefault="009B4052">
      <w:pPr>
        <w:jc w:val="center"/>
        <w:rPr>
          <w:b/>
          <w:sz w:val="32"/>
          <w:szCs w:val="32"/>
        </w:rPr>
      </w:pPr>
      <w:r>
        <w:rPr>
          <w:b/>
          <w:sz w:val="32"/>
          <w:szCs w:val="32"/>
        </w:rPr>
        <w:t xml:space="preserve">Lab </w:t>
      </w:r>
      <w:r w:rsidR="00497A19">
        <w:rPr>
          <w:b/>
          <w:sz w:val="32"/>
          <w:szCs w:val="32"/>
        </w:rPr>
        <w:t>02 – Hash and MAC</w:t>
      </w:r>
    </w:p>
    <w:p w14:paraId="339DD1E2" w14:textId="77777777" w:rsidR="009B4052" w:rsidRDefault="009B4052"/>
    <w:p w14:paraId="63E57F15" w14:textId="5F4E1DE8" w:rsidR="009B4052" w:rsidRDefault="00EC1B06">
      <w:r>
        <w:rPr>
          <w:b/>
        </w:rPr>
        <w:t>Time</w:t>
      </w:r>
      <w:r w:rsidR="009B4052">
        <w:rPr>
          <w:b/>
        </w:rPr>
        <w:t xml:space="preserve"> Due:</w:t>
      </w:r>
      <w:r w:rsidR="009B4052">
        <w:t xml:space="preserve"> </w:t>
      </w:r>
      <w:r w:rsidR="007313CE">
        <w:t>Friday</w:t>
      </w:r>
      <w:r w:rsidR="006E6CFF">
        <w:t>, 9/</w:t>
      </w:r>
      <w:r w:rsidR="00497A19">
        <w:t>20</w:t>
      </w:r>
      <w:r w:rsidR="007313CE">
        <w:t>/2019</w:t>
      </w:r>
      <w:r w:rsidR="009B4052">
        <w:t xml:space="preserve"> in </w:t>
      </w:r>
      <w:r w:rsidR="00AF0689">
        <w:t>Blackboard</w:t>
      </w:r>
    </w:p>
    <w:p w14:paraId="76493798" w14:textId="77777777" w:rsidR="009B4052" w:rsidRDefault="009B4052"/>
    <w:p w14:paraId="71E6C2CB" w14:textId="51E112E6" w:rsidR="00796AD5" w:rsidRPr="00497A19" w:rsidRDefault="005C430D">
      <w:pPr>
        <w:rPr>
          <w:sz w:val="22"/>
          <w:szCs w:val="22"/>
        </w:rPr>
      </w:pPr>
      <w:r w:rsidRPr="00497A19">
        <w:rPr>
          <w:sz w:val="22"/>
          <w:szCs w:val="22"/>
        </w:rPr>
        <w:t>Please answer all questions in the Answer Sheet; put your answers in a Word or PDF or a text file; submit your work by the due time through Blackboard</w:t>
      </w:r>
      <w:r w:rsidR="00497A19" w:rsidRPr="00497A19">
        <w:rPr>
          <w:sz w:val="22"/>
          <w:szCs w:val="22"/>
        </w:rPr>
        <w:t xml:space="preserve"> to receive full credits for this assignment</w:t>
      </w:r>
      <w:r w:rsidRPr="00497A19">
        <w:rPr>
          <w:sz w:val="22"/>
          <w:szCs w:val="22"/>
        </w:rPr>
        <w:t>.</w:t>
      </w:r>
    </w:p>
    <w:p w14:paraId="3CCBDA43" w14:textId="77777777" w:rsidR="009B4052" w:rsidRPr="00497A19" w:rsidRDefault="009B4052">
      <w:pPr>
        <w:rPr>
          <w:sz w:val="22"/>
          <w:szCs w:val="22"/>
        </w:rPr>
      </w:pPr>
    </w:p>
    <w:p w14:paraId="73810132" w14:textId="77777777" w:rsidR="009B4052" w:rsidRPr="00497A19" w:rsidRDefault="006D13EB">
      <w:pPr>
        <w:rPr>
          <w:sz w:val="22"/>
          <w:szCs w:val="22"/>
          <w:u w:val="single"/>
        </w:rPr>
      </w:pPr>
      <w:r w:rsidRPr="00497A19">
        <w:rPr>
          <w:b/>
          <w:sz w:val="22"/>
          <w:szCs w:val="22"/>
          <w:u w:val="single"/>
        </w:rPr>
        <w:t xml:space="preserve">Educational </w:t>
      </w:r>
      <w:r w:rsidR="009B4052" w:rsidRPr="00497A19">
        <w:rPr>
          <w:b/>
          <w:sz w:val="22"/>
          <w:szCs w:val="22"/>
          <w:u w:val="single"/>
        </w:rPr>
        <w:t>Objective</w:t>
      </w:r>
      <w:r w:rsidRPr="00497A19">
        <w:rPr>
          <w:b/>
          <w:sz w:val="22"/>
          <w:szCs w:val="22"/>
          <w:u w:val="single"/>
        </w:rPr>
        <w:t>s</w:t>
      </w:r>
    </w:p>
    <w:p w14:paraId="3717D898" w14:textId="77777777" w:rsidR="000768C3" w:rsidRPr="00497A19" w:rsidRDefault="000768C3">
      <w:pPr>
        <w:rPr>
          <w:sz w:val="22"/>
          <w:szCs w:val="22"/>
        </w:rPr>
      </w:pPr>
    </w:p>
    <w:p w14:paraId="1FF5D45A" w14:textId="4C679A43" w:rsidR="006F56FF" w:rsidRDefault="00497A19">
      <w:pPr>
        <w:rPr>
          <w:sz w:val="22"/>
          <w:szCs w:val="22"/>
        </w:rPr>
      </w:pPr>
      <w:r w:rsidRPr="006F56FF">
        <w:rPr>
          <w:sz w:val="22"/>
          <w:szCs w:val="22"/>
        </w:rPr>
        <w:t xml:space="preserve">The learning objective of this lab is for students to </w:t>
      </w:r>
      <w:r w:rsidR="006F56FF" w:rsidRPr="006F56FF">
        <w:rPr>
          <w:sz w:val="22"/>
          <w:szCs w:val="22"/>
        </w:rPr>
        <w:t xml:space="preserve">gain </w:t>
      </w:r>
      <w:r w:rsidRPr="006F56FF">
        <w:rPr>
          <w:sz w:val="22"/>
          <w:szCs w:val="22"/>
        </w:rPr>
        <w:t>hands-on experience with one-way hash functions and Message Authentication Code (MAC). After finishing this lab, in addition to gaining a better understanding of the concepts, students will be able to</w:t>
      </w:r>
    </w:p>
    <w:p w14:paraId="3D95ECF5" w14:textId="77777777" w:rsidR="006F56FF" w:rsidRPr="006F56FF" w:rsidRDefault="006F56FF">
      <w:pPr>
        <w:rPr>
          <w:sz w:val="22"/>
          <w:szCs w:val="22"/>
        </w:rPr>
      </w:pPr>
    </w:p>
    <w:p w14:paraId="227E9353" w14:textId="7CA3A66B" w:rsidR="006F56FF" w:rsidRDefault="006F56FF" w:rsidP="006F56FF">
      <w:pPr>
        <w:pStyle w:val="ListParagraph"/>
        <w:numPr>
          <w:ilvl w:val="0"/>
          <w:numId w:val="39"/>
        </w:numPr>
        <w:spacing w:after="0" w:line="240" w:lineRule="auto"/>
        <w:rPr>
          <w:rFonts w:ascii="Times New Roman" w:hAnsi="Times New Roman" w:cs="Times New Roman"/>
        </w:rPr>
      </w:pPr>
      <w:r w:rsidRPr="006F56FF">
        <w:rPr>
          <w:rFonts w:ascii="Times New Roman" w:hAnsi="Times New Roman" w:cs="Times New Roman"/>
        </w:rPr>
        <w:t>U</w:t>
      </w:r>
      <w:r w:rsidR="00497A19" w:rsidRPr="006F56FF">
        <w:rPr>
          <w:rFonts w:ascii="Times New Roman" w:hAnsi="Times New Roman" w:cs="Times New Roman"/>
        </w:rPr>
        <w:t xml:space="preserve">se </w:t>
      </w:r>
      <w:r>
        <w:rPr>
          <w:rFonts w:ascii="Times New Roman" w:hAnsi="Times New Roman" w:cs="Times New Roman"/>
        </w:rPr>
        <w:t xml:space="preserve">the OpenSSL commands in </w:t>
      </w:r>
      <w:r w:rsidR="005C2DFE">
        <w:rPr>
          <w:rFonts w:ascii="Times New Roman" w:hAnsi="Times New Roman" w:cs="Times New Roman"/>
        </w:rPr>
        <w:t>the message digest (</w:t>
      </w:r>
      <w:proofErr w:type="spellStart"/>
      <w:r w:rsidR="005C2DFE">
        <w:rPr>
          <w:rFonts w:ascii="Times New Roman" w:hAnsi="Times New Roman" w:cs="Times New Roman"/>
        </w:rPr>
        <w:t>dgst</w:t>
      </w:r>
      <w:proofErr w:type="spellEnd"/>
      <w:r w:rsidR="005C2DFE">
        <w:rPr>
          <w:rFonts w:ascii="Times New Roman" w:hAnsi="Times New Roman" w:cs="Times New Roman"/>
        </w:rPr>
        <w:t>) family.</w:t>
      </w:r>
    </w:p>
    <w:p w14:paraId="28DD1BC2" w14:textId="0FE5B5DE" w:rsidR="00175222" w:rsidRPr="005C2DFE" w:rsidRDefault="005C2DFE" w:rsidP="005C2DFE">
      <w:pPr>
        <w:pStyle w:val="ListParagraph"/>
        <w:numPr>
          <w:ilvl w:val="0"/>
          <w:numId w:val="39"/>
        </w:numPr>
        <w:spacing w:after="0" w:line="240" w:lineRule="auto"/>
        <w:rPr>
          <w:rFonts w:ascii="Times New Roman" w:hAnsi="Times New Roman" w:cs="Times New Roman"/>
        </w:rPr>
      </w:pPr>
      <w:r>
        <w:rPr>
          <w:rFonts w:ascii="Times New Roman" w:hAnsi="Times New Roman" w:cs="Times New Roman"/>
        </w:rPr>
        <w:t>Program with the APIs of OpenSSL in the message digest (MD) family to generate one-way hash values and MAC for a given message or messages.</w:t>
      </w:r>
    </w:p>
    <w:p w14:paraId="457EA177" w14:textId="77777777" w:rsidR="009B4052" w:rsidRPr="006F56FF" w:rsidRDefault="009B4052" w:rsidP="006F56FF">
      <w:pPr>
        <w:rPr>
          <w:sz w:val="22"/>
          <w:szCs w:val="22"/>
        </w:rPr>
      </w:pPr>
    </w:p>
    <w:p w14:paraId="260530B8" w14:textId="77777777" w:rsidR="005774D5" w:rsidRPr="00497A19" w:rsidRDefault="006D13EB">
      <w:pPr>
        <w:rPr>
          <w:b/>
          <w:sz w:val="22"/>
          <w:szCs w:val="22"/>
          <w:u w:val="single"/>
        </w:rPr>
      </w:pPr>
      <w:r w:rsidRPr="00497A19">
        <w:rPr>
          <w:b/>
          <w:sz w:val="22"/>
          <w:szCs w:val="22"/>
          <w:u w:val="single"/>
        </w:rPr>
        <w:t>Lab Environment</w:t>
      </w:r>
    </w:p>
    <w:p w14:paraId="66C753B5" w14:textId="77777777" w:rsidR="00DF0827" w:rsidRPr="00497A19" w:rsidRDefault="00DF0827">
      <w:pPr>
        <w:rPr>
          <w:sz w:val="22"/>
          <w:szCs w:val="22"/>
        </w:rPr>
      </w:pPr>
    </w:p>
    <w:p w14:paraId="71E9163A" w14:textId="0DC30250" w:rsidR="00175222" w:rsidRPr="00497A19" w:rsidRDefault="00DF0827">
      <w:pPr>
        <w:rPr>
          <w:sz w:val="22"/>
          <w:szCs w:val="22"/>
        </w:rPr>
      </w:pPr>
      <w:r w:rsidRPr="00497A19">
        <w:rPr>
          <w:sz w:val="22"/>
          <w:szCs w:val="22"/>
        </w:rPr>
        <w:t>This lab will be performed on a</w:t>
      </w:r>
      <w:r w:rsidR="005C2DFE">
        <w:rPr>
          <w:sz w:val="22"/>
          <w:szCs w:val="22"/>
        </w:rPr>
        <w:t xml:space="preserve"> </w:t>
      </w:r>
      <w:r w:rsidR="007313CE" w:rsidRPr="00497A19">
        <w:rPr>
          <w:sz w:val="22"/>
          <w:szCs w:val="22"/>
        </w:rPr>
        <w:t>DC</w:t>
      </w:r>
      <w:r w:rsidRPr="00497A19">
        <w:rPr>
          <w:sz w:val="22"/>
          <w:szCs w:val="22"/>
        </w:rPr>
        <w:t xml:space="preserve"> computer</w:t>
      </w:r>
      <w:r w:rsidR="00175222" w:rsidRPr="00497A19">
        <w:rPr>
          <w:sz w:val="22"/>
          <w:szCs w:val="22"/>
        </w:rPr>
        <w:t>.</w:t>
      </w:r>
      <w:r w:rsidR="005C2DFE">
        <w:rPr>
          <w:sz w:val="22"/>
          <w:szCs w:val="22"/>
        </w:rPr>
        <w:t xml:space="preserve"> A</w:t>
      </w:r>
      <w:r w:rsidR="0089252A">
        <w:rPr>
          <w:sz w:val="22"/>
          <w:szCs w:val="22"/>
        </w:rPr>
        <w:t>ctually, a</w:t>
      </w:r>
      <w:r w:rsidR="005C2DFE">
        <w:rPr>
          <w:sz w:val="22"/>
          <w:szCs w:val="22"/>
        </w:rPr>
        <w:t>ny Linux system will be fine.</w:t>
      </w:r>
      <w:r w:rsidR="00175222" w:rsidRPr="00497A19">
        <w:rPr>
          <w:sz w:val="22"/>
          <w:szCs w:val="22"/>
        </w:rPr>
        <w:t xml:space="preserve"> </w:t>
      </w:r>
    </w:p>
    <w:p w14:paraId="16069487" w14:textId="77777777" w:rsidR="001E44CA" w:rsidRPr="00497A19" w:rsidRDefault="001E44CA">
      <w:pPr>
        <w:rPr>
          <w:sz w:val="22"/>
          <w:szCs w:val="22"/>
        </w:rPr>
      </w:pPr>
    </w:p>
    <w:p w14:paraId="157CB06C" w14:textId="6A2F54C3" w:rsidR="009B4052" w:rsidRPr="00497A19" w:rsidRDefault="009B4052">
      <w:pPr>
        <w:rPr>
          <w:b/>
          <w:sz w:val="22"/>
          <w:szCs w:val="22"/>
        </w:rPr>
      </w:pPr>
      <w:r w:rsidRPr="00497A19">
        <w:rPr>
          <w:b/>
          <w:sz w:val="22"/>
          <w:szCs w:val="22"/>
        </w:rPr>
        <w:t xml:space="preserve">Section 1 </w:t>
      </w:r>
      <w:r w:rsidR="007A5448" w:rsidRPr="00497A19">
        <w:rPr>
          <w:b/>
          <w:sz w:val="22"/>
          <w:szCs w:val="22"/>
        </w:rPr>
        <w:t>Introduction</w:t>
      </w:r>
    </w:p>
    <w:p w14:paraId="6B88ED9B" w14:textId="77777777" w:rsidR="00175222" w:rsidRPr="00497A19" w:rsidRDefault="00175222">
      <w:pPr>
        <w:autoSpaceDE w:val="0"/>
        <w:rPr>
          <w:sz w:val="22"/>
          <w:szCs w:val="22"/>
        </w:rPr>
      </w:pPr>
    </w:p>
    <w:p w14:paraId="7F10535C" w14:textId="681503E9" w:rsidR="00DD479D" w:rsidRPr="00497A19" w:rsidRDefault="007A5448">
      <w:pPr>
        <w:autoSpaceDE w:val="0"/>
        <w:rPr>
          <w:sz w:val="22"/>
          <w:szCs w:val="22"/>
        </w:rPr>
      </w:pPr>
      <w:r w:rsidRPr="00497A19">
        <w:rPr>
          <w:sz w:val="22"/>
          <w:szCs w:val="22"/>
        </w:rPr>
        <w:t>The cryptographic libraries</w:t>
      </w:r>
      <w:r w:rsidR="00DD479D" w:rsidRPr="00497A19">
        <w:rPr>
          <w:sz w:val="22"/>
          <w:szCs w:val="22"/>
        </w:rPr>
        <w:t xml:space="preserve"> implemented by OpenSSL project will be used in this lab. Detailed description about OpenSSL and the libraries can be found from the following link:</w:t>
      </w:r>
    </w:p>
    <w:p w14:paraId="305ADA99" w14:textId="77777777" w:rsidR="00DD479D" w:rsidRPr="00497A19" w:rsidRDefault="00DD479D">
      <w:pPr>
        <w:autoSpaceDE w:val="0"/>
        <w:rPr>
          <w:sz w:val="22"/>
          <w:szCs w:val="22"/>
        </w:rPr>
      </w:pPr>
    </w:p>
    <w:p w14:paraId="2880E1E5" w14:textId="0E4D054B" w:rsidR="00DD479D" w:rsidRPr="00497A19" w:rsidRDefault="003E6EB3">
      <w:pPr>
        <w:autoSpaceDE w:val="0"/>
        <w:rPr>
          <w:sz w:val="22"/>
          <w:szCs w:val="22"/>
        </w:rPr>
      </w:pPr>
      <w:hyperlink r:id="rId8" w:history="1">
        <w:r w:rsidR="004C75B1" w:rsidRPr="00497A19">
          <w:rPr>
            <w:rStyle w:val="Hyperlink"/>
            <w:sz w:val="22"/>
            <w:szCs w:val="22"/>
          </w:rPr>
          <w:t>https://www.openssl.org/</w:t>
        </w:r>
      </w:hyperlink>
    </w:p>
    <w:p w14:paraId="7366DE83" w14:textId="77777777" w:rsidR="00DD479D" w:rsidRPr="00497A19" w:rsidRDefault="00DD479D">
      <w:pPr>
        <w:autoSpaceDE w:val="0"/>
        <w:rPr>
          <w:sz w:val="22"/>
          <w:szCs w:val="22"/>
        </w:rPr>
      </w:pPr>
    </w:p>
    <w:p w14:paraId="4C733D01" w14:textId="7E199F65" w:rsidR="00AC0BD2" w:rsidRPr="00497A19" w:rsidRDefault="00AC0BD2" w:rsidP="00AC0BD2">
      <w:pPr>
        <w:autoSpaceDE w:val="0"/>
        <w:rPr>
          <w:sz w:val="22"/>
          <w:szCs w:val="22"/>
        </w:rPr>
      </w:pPr>
      <w:r w:rsidRPr="00497A19">
        <w:rPr>
          <w:sz w:val="22"/>
          <w:szCs w:val="22"/>
        </w:rPr>
        <w:t>B</w:t>
      </w:r>
      <w:r w:rsidR="007A5448" w:rsidRPr="00497A19">
        <w:rPr>
          <w:sz w:val="22"/>
          <w:szCs w:val="22"/>
        </w:rPr>
        <w:t>y default, OpenSSL is installed in most Linux distributions.</w:t>
      </w:r>
      <w:r w:rsidR="00DF0827" w:rsidRPr="00497A19">
        <w:rPr>
          <w:sz w:val="22"/>
          <w:szCs w:val="22"/>
        </w:rPr>
        <w:t xml:space="preserve"> Many applications have been using OpenSSL libraries and APIs. </w:t>
      </w:r>
    </w:p>
    <w:p w14:paraId="4746AAD5" w14:textId="1D7DE12C" w:rsidR="00612B53" w:rsidRDefault="00612B53" w:rsidP="00AC0BD2">
      <w:pPr>
        <w:autoSpaceDE w:val="0"/>
      </w:pPr>
    </w:p>
    <w:p w14:paraId="0134143A" w14:textId="53AFDAE6" w:rsidR="00851FE7" w:rsidRDefault="00851FE7" w:rsidP="00AC0BD2">
      <w:pPr>
        <w:autoSpaceDE w:val="0"/>
      </w:pPr>
      <w:r>
        <w:t>A list of OpenSSL commands implemented in the current version (version 1.1.1) can be found from the following link:</w:t>
      </w:r>
    </w:p>
    <w:p w14:paraId="1A3A263C" w14:textId="2D363CA2" w:rsidR="00851FE7" w:rsidRDefault="00851FE7" w:rsidP="00AC0BD2">
      <w:pPr>
        <w:autoSpaceDE w:val="0"/>
      </w:pPr>
    </w:p>
    <w:p w14:paraId="068144DC" w14:textId="77777777" w:rsidR="00851FE7" w:rsidRDefault="003E6EB3" w:rsidP="00851FE7">
      <w:hyperlink r:id="rId9" w:history="1">
        <w:r w:rsidR="00851FE7">
          <w:rPr>
            <w:rStyle w:val="Hyperlink"/>
          </w:rPr>
          <w:t>https://www.openssl.org/docs/man1.1.1/man1/</w:t>
        </w:r>
      </w:hyperlink>
    </w:p>
    <w:p w14:paraId="14C0CD39" w14:textId="1C6D7DB4" w:rsidR="00851FE7" w:rsidRDefault="00851FE7" w:rsidP="00AC0BD2">
      <w:pPr>
        <w:autoSpaceDE w:val="0"/>
      </w:pPr>
    </w:p>
    <w:p w14:paraId="2F7C1531" w14:textId="07E233F3" w:rsidR="00851FE7" w:rsidRPr="004179E1" w:rsidRDefault="00851FE7" w:rsidP="00AC0BD2">
      <w:pPr>
        <w:autoSpaceDE w:val="0"/>
        <w:rPr>
          <w:sz w:val="22"/>
          <w:szCs w:val="22"/>
        </w:rPr>
      </w:pPr>
      <w:r w:rsidRPr="004179E1">
        <w:rPr>
          <w:sz w:val="22"/>
          <w:szCs w:val="22"/>
        </w:rPr>
        <w:t xml:space="preserve">The usage of each command will be shown when you click on </w:t>
      </w:r>
      <w:r w:rsidR="0089252A">
        <w:rPr>
          <w:sz w:val="22"/>
          <w:szCs w:val="22"/>
        </w:rPr>
        <w:t>the corresponding hyper link</w:t>
      </w:r>
      <w:r w:rsidRPr="004179E1">
        <w:rPr>
          <w:sz w:val="22"/>
          <w:szCs w:val="22"/>
        </w:rPr>
        <w:t>.</w:t>
      </w:r>
    </w:p>
    <w:p w14:paraId="095C18F6" w14:textId="77777777" w:rsidR="00851FE7" w:rsidRPr="004179E1" w:rsidRDefault="00851FE7" w:rsidP="00AC0BD2">
      <w:pPr>
        <w:autoSpaceDE w:val="0"/>
        <w:rPr>
          <w:sz w:val="22"/>
          <w:szCs w:val="22"/>
        </w:rPr>
      </w:pPr>
    </w:p>
    <w:p w14:paraId="282E8769" w14:textId="7CBE6A44" w:rsidR="009B4052" w:rsidRPr="004179E1" w:rsidRDefault="009B4052">
      <w:pPr>
        <w:pStyle w:val="NormalWeb"/>
        <w:spacing w:before="0" w:after="0"/>
        <w:rPr>
          <w:b/>
          <w:sz w:val="22"/>
          <w:szCs w:val="22"/>
        </w:rPr>
      </w:pPr>
      <w:r w:rsidRPr="004179E1">
        <w:rPr>
          <w:b/>
          <w:sz w:val="22"/>
          <w:szCs w:val="22"/>
        </w:rPr>
        <w:t xml:space="preserve">Section 2 </w:t>
      </w:r>
      <w:r w:rsidR="004179E1">
        <w:rPr>
          <w:b/>
          <w:sz w:val="22"/>
          <w:szCs w:val="22"/>
        </w:rPr>
        <w:t>OpenSSL command</w:t>
      </w:r>
      <w:r w:rsidR="00986724">
        <w:rPr>
          <w:b/>
          <w:sz w:val="22"/>
          <w:szCs w:val="22"/>
        </w:rPr>
        <w:t>s</w:t>
      </w:r>
    </w:p>
    <w:p w14:paraId="1C0D8351" w14:textId="77777777" w:rsidR="009B4052" w:rsidRPr="004179E1" w:rsidRDefault="009B4052">
      <w:pPr>
        <w:pStyle w:val="NormalWeb"/>
        <w:spacing w:before="0" w:after="0"/>
        <w:rPr>
          <w:sz w:val="22"/>
          <w:szCs w:val="22"/>
        </w:rPr>
      </w:pPr>
    </w:p>
    <w:p w14:paraId="4D73686E" w14:textId="1116C475" w:rsidR="003A735C" w:rsidRPr="004179E1" w:rsidRDefault="00831667">
      <w:pPr>
        <w:pStyle w:val="NormalWeb"/>
        <w:spacing w:before="0" w:after="0"/>
        <w:rPr>
          <w:sz w:val="22"/>
          <w:szCs w:val="22"/>
        </w:rPr>
      </w:pPr>
      <w:r w:rsidRPr="004179E1">
        <w:rPr>
          <w:sz w:val="22"/>
          <w:szCs w:val="22"/>
        </w:rPr>
        <w:t xml:space="preserve">The command </w:t>
      </w:r>
      <w:proofErr w:type="spellStart"/>
      <w:r w:rsidR="004179E1" w:rsidRPr="004179E1">
        <w:rPr>
          <w:rFonts w:ascii="Arial" w:hAnsi="Arial" w:cs="Arial"/>
          <w:b/>
          <w:bCs/>
          <w:sz w:val="22"/>
          <w:szCs w:val="22"/>
        </w:rPr>
        <w:t>openssl</w:t>
      </w:r>
      <w:proofErr w:type="spellEnd"/>
      <w:r w:rsidR="004179E1" w:rsidRPr="004179E1">
        <w:rPr>
          <w:rFonts w:ascii="Arial" w:hAnsi="Arial" w:cs="Arial"/>
          <w:b/>
          <w:bCs/>
          <w:sz w:val="22"/>
          <w:szCs w:val="22"/>
        </w:rPr>
        <w:t xml:space="preserve"> </w:t>
      </w:r>
      <w:proofErr w:type="spellStart"/>
      <w:r w:rsidR="004179E1" w:rsidRPr="004179E1">
        <w:rPr>
          <w:rFonts w:ascii="Arial" w:hAnsi="Arial" w:cs="Arial"/>
          <w:b/>
          <w:bCs/>
          <w:sz w:val="22"/>
          <w:szCs w:val="22"/>
        </w:rPr>
        <w:t>dgst</w:t>
      </w:r>
      <w:proofErr w:type="spellEnd"/>
      <w:r w:rsidR="004179E1">
        <w:rPr>
          <w:sz w:val="22"/>
          <w:szCs w:val="22"/>
        </w:rPr>
        <w:t xml:space="preserve"> is commonly used to perform digest (hash and MAC) operations. More specifically, you can use the following command to generate a hash value of a file:</w:t>
      </w:r>
    </w:p>
    <w:p w14:paraId="5F7A3207" w14:textId="77777777" w:rsidR="00831667" w:rsidRPr="004179E1" w:rsidRDefault="00831667">
      <w:pPr>
        <w:pStyle w:val="NormalWeb"/>
        <w:spacing w:before="0" w:after="0"/>
        <w:rPr>
          <w:sz w:val="22"/>
          <w:szCs w:val="22"/>
        </w:rPr>
      </w:pPr>
    </w:p>
    <w:p w14:paraId="6DDE3039" w14:textId="47199613" w:rsidR="00831667" w:rsidRPr="004179E1" w:rsidRDefault="00831667" w:rsidP="00831667">
      <w:pPr>
        <w:pStyle w:val="NormalWeb"/>
        <w:spacing w:before="0" w:after="0"/>
        <w:ind w:left="720"/>
        <w:rPr>
          <w:rFonts w:ascii="Arial" w:hAnsi="Arial" w:cs="Arial"/>
          <w:sz w:val="22"/>
          <w:szCs w:val="22"/>
        </w:rPr>
      </w:pPr>
      <w:proofErr w:type="spellStart"/>
      <w:r w:rsidRPr="004179E1">
        <w:rPr>
          <w:rFonts w:ascii="Arial" w:hAnsi="Arial" w:cs="Arial"/>
          <w:sz w:val="22"/>
          <w:szCs w:val="22"/>
        </w:rPr>
        <w:t>openssl</w:t>
      </w:r>
      <w:proofErr w:type="spellEnd"/>
      <w:r w:rsidRPr="004179E1">
        <w:rPr>
          <w:rFonts w:ascii="Arial" w:hAnsi="Arial" w:cs="Arial"/>
          <w:sz w:val="22"/>
          <w:szCs w:val="22"/>
        </w:rPr>
        <w:t xml:space="preserve"> </w:t>
      </w:r>
      <w:proofErr w:type="spellStart"/>
      <w:r w:rsidR="004179E1">
        <w:rPr>
          <w:rFonts w:ascii="Arial" w:hAnsi="Arial" w:cs="Arial"/>
          <w:sz w:val="22"/>
          <w:szCs w:val="22"/>
        </w:rPr>
        <w:t>dgst</w:t>
      </w:r>
      <w:proofErr w:type="spellEnd"/>
      <w:r w:rsidR="004179E1">
        <w:rPr>
          <w:rFonts w:ascii="Arial" w:hAnsi="Arial" w:cs="Arial"/>
          <w:sz w:val="22"/>
          <w:szCs w:val="22"/>
        </w:rPr>
        <w:t xml:space="preserve"> </w:t>
      </w:r>
      <w:r w:rsidR="004179E1" w:rsidRPr="004179E1">
        <w:rPr>
          <w:rFonts w:ascii="Arial" w:hAnsi="Arial" w:cs="Arial"/>
          <w:i/>
          <w:iCs/>
          <w:sz w:val="22"/>
          <w:szCs w:val="22"/>
        </w:rPr>
        <w:t>-algorithm</w:t>
      </w:r>
      <w:r w:rsidR="004179E1">
        <w:rPr>
          <w:rFonts w:ascii="Arial" w:hAnsi="Arial" w:cs="Arial"/>
          <w:sz w:val="22"/>
          <w:szCs w:val="22"/>
        </w:rPr>
        <w:t xml:space="preserve"> </w:t>
      </w:r>
      <w:r w:rsidR="004179E1" w:rsidRPr="004179E1">
        <w:rPr>
          <w:rFonts w:ascii="Arial" w:hAnsi="Arial" w:cs="Arial"/>
          <w:i/>
          <w:iCs/>
          <w:sz w:val="22"/>
          <w:szCs w:val="22"/>
        </w:rPr>
        <w:t>filename</w:t>
      </w:r>
    </w:p>
    <w:p w14:paraId="7FECFA4E" w14:textId="77777777" w:rsidR="00831667" w:rsidRPr="004179E1" w:rsidRDefault="00831667">
      <w:pPr>
        <w:pStyle w:val="NormalWeb"/>
        <w:spacing w:before="0" w:after="0"/>
        <w:rPr>
          <w:sz w:val="22"/>
          <w:szCs w:val="22"/>
        </w:rPr>
      </w:pPr>
    </w:p>
    <w:p w14:paraId="414B8F6D" w14:textId="77777777" w:rsidR="00515E40" w:rsidRPr="004179E1" w:rsidRDefault="00515E40">
      <w:pPr>
        <w:pStyle w:val="NormalWeb"/>
        <w:spacing w:before="0" w:after="0"/>
        <w:rPr>
          <w:sz w:val="22"/>
          <w:szCs w:val="22"/>
        </w:rPr>
      </w:pPr>
      <w:r w:rsidRPr="004179E1">
        <w:rPr>
          <w:sz w:val="22"/>
          <w:szCs w:val="22"/>
        </w:rPr>
        <w:t>where</w:t>
      </w:r>
    </w:p>
    <w:p w14:paraId="0ACA23A4" w14:textId="77777777" w:rsidR="00515E40" w:rsidRPr="004179E1" w:rsidRDefault="00515E40">
      <w:pPr>
        <w:pStyle w:val="NormalWeb"/>
        <w:spacing w:before="0" w:after="0"/>
        <w:rPr>
          <w:sz w:val="22"/>
          <w:szCs w:val="22"/>
        </w:rPr>
      </w:pPr>
    </w:p>
    <w:p w14:paraId="4E1C6B08" w14:textId="42779C81" w:rsidR="00515E40" w:rsidRPr="004179E1" w:rsidRDefault="004179E1">
      <w:pPr>
        <w:pStyle w:val="NormalWeb"/>
        <w:spacing w:before="0" w:after="0"/>
        <w:rPr>
          <w:rFonts w:cs="Times New Roman"/>
          <w:sz w:val="22"/>
          <w:szCs w:val="22"/>
        </w:rPr>
      </w:pPr>
      <w:r w:rsidRPr="004179E1">
        <w:rPr>
          <w:rFonts w:ascii="Arial" w:hAnsi="Arial" w:cs="Arial"/>
          <w:i/>
          <w:iCs/>
          <w:sz w:val="22"/>
          <w:szCs w:val="22"/>
        </w:rPr>
        <w:lastRenderedPageBreak/>
        <w:t xml:space="preserve">-algorithm: </w:t>
      </w:r>
      <w:r>
        <w:rPr>
          <w:rFonts w:cs="Times New Roman"/>
          <w:sz w:val="22"/>
          <w:szCs w:val="22"/>
        </w:rPr>
        <w:t xml:space="preserve">is the algorithm of hash function. </w:t>
      </w:r>
    </w:p>
    <w:p w14:paraId="3342F20A" w14:textId="07A8F9F0" w:rsidR="00515E40" w:rsidRDefault="004179E1">
      <w:pPr>
        <w:pStyle w:val="NormalWeb"/>
        <w:spacing w:before="0" w:after="0"/>
        <w:rPr>
          <w:rFonts w:cs="Times New Roman"/>
          <w:sz w:val="22"/>
          <w:szCs w:val="22"/>
        </w:rPr>
      </w:pPr>
      <w:r w:rsidRPr="004179E1">
        <w:rPr>
          <w:rFonts w:ascii="Arial" w:hAnsi="Arial" w:cs="Arial"/>
          <w:i/>
          <w:iCs/>
          <w:sz w:val="22"/>
          <w:szCs w:val="22"/>
        </w:rPr>
        <w:t>filename:</w:t>
      </w:r>
      <w:r>
        <w:rPr>
          <w:rFonts w:cs="Times New Roman"/>
          <w:sz w:val="22"/>
          <w:szCs w:val="22"/>
        </w:rPr>
        <w:t xml:space="preserve"> is the file name </w:t>
      </w:r>
      <w:r w:rsidR="00986724">
        <w:rPr>
          <w:rFonts w:cs="Times New Roman"/>
          <w:sz w:val="22"/>
          <w:szCs w:val="22"/>
        </w:rPr>
        <w:t>of the file for wh</w:t>
      </w:r>
      <w:r w:rsidR="0089252A">
        <w:rPr>
          <w:rFonts w:cs="Times New Roman"/>
          <w:sz w:val="22"/>
          <w:szCs w:val="22"/>
        </w:rPr>
        <w:t>ose contents</w:t>
      </w:r>
      <w:r w:rsidR="00986724">
        <w:rPr>
          <w:rFonts w:cs="Times New Roman"/>
          <w:sz w:val="22"/>
          <w:szCs w:val="22"/>
        </w:rPr>
        <w:t xml:space="preserve"> you want to generate a hash value using the algorithm -</w:t>
      </w:r>
      <w:r w:rsidR="00986724" w:rsidRPr="00986724">
        <w:rPr>
          <w:rFonts w:ascii="Arial" w:hAnsi="Arial" w:cs="Arial"/>
          <w:i/>
          <w:iCs/>
          <w:sz w:val="22"/>
          <w:szCs w:val="22"/>
        </w:rPr>
        <w:t>algorithm</w:t>
      </w:r>
      <w:r w:rsidR="00986724">
        <w:rPr>
          <w:rFonts w:cs="Times New Roman"/>
          <w:sz w:val="22"/>
          <w:szCs w:val="22"/>
        </w:rPr>
        <w:t>.</w:t>
      </w:r>
    </w:p>
    <w:p w14:paraId="03ABBC96" w14:textId="77777777" w:rsidR="00986724" w:rsidRDefault="00986724">
      <w:pPr>
        <w:pStyle w:val="NormalWeb"/>
        <w:spacing w:before="0" w:after="0"/>
        <w:rPr>
          <w:rFonts w:cs="Times New Roman"/>
          <w:sz w:val="22"/>
          <w:szCs w:val="22"/>
        </w:rPr>
      </w:pPr>
    </w:p>
    <w:p w14:paraId="6CF7E2A3" w14:textId="375158BA" w:rsidR="00986724" w:rsidRDefault="00986724">
      <w:pPr>
        <w:pStyle w:val="NormalWeb"/>
        <w:spacing w:before="0" w:after="0"/>
        <w:rPr>
          <w:rFonts w:cs="Times New Roman"/>
          <w:sz w:val="22"/>
          <w:szCs w:val="22"/>
        </w:rPr>
      </w:pPr>
      <w:r>
        <w:rPr>
          <w:rFonts w:cs="Times New Roman"/>
          <w:sz w:val="22"/>
          <w:szCs w:val="22"/>
        </w:rPr>
        <w:t xml:space="preserve">The option </w:t>
      </w:r>
      <w:r w:rsidRPr="00986724">
        <w:rPr>
          <w:rFonts w:ascii="Arial" w:hAnsi="Arial" w:cs="Arial"/>
          <w:sz w:val="22"/>
          <w:szCs w:val="22"/>
        </w:rPr>
        <w:t>-</w:t>
      </w:r>
      <w:proofErr w:type="spellStart"/>
      <w:r w:rsidRPr="00986724">
        <w:rPr>
          <w:rFonts w:ascii="Arial" w:hAnsi="Arial" w:cs="Arial"/>
          <w:sz w:val="22"/>
          <w:szCs w:val="22"/>
        </w:rPr>
        <w:t>hmac</w:t>
      </w:r>
      <w:proofErr w:type="spellEnd"/>
      <w:r>
        <w:rPr>
          <w:rFonts w:cs="Times New Roman"/>
          <w:sz w:val="22"/>
          <w:szCs w:val="22"/>
        </w:rPr>
        <w:t xml:space="preserve"> can be used to generate a keyed hash with a chosen algorithm. For example, the following command will generate hash value with the key “</w:t>
      </w:r>
      <w:proofErr w:type="spellStart"/>
      <w:r w:rsidRPr="00986724">
        <w:rPr>
          <w:rFonts w:ascii="Arial" w:hAnsi="Arial" w:cs="Arial"/>
          <w:i/>
          <w:iCs/>
          <w:sz w:val="22"/>
          <w:szCs w:val="22"/>
        </w:rPr>
        <w:t>MyPassword</w:t>
      </w:r>
      <w:proofErr w:type="spellEnd"/>
      <w:r>
        <w:rPr>
          <w:rFonts w:cs="Times New Roman"/>
          <w:sz w:val="22"/>
          <w:szCs w:val="22"/>
        </w:rPr>
        <w:t>”:</w:t>
      </w:r>
    </w:p>
    <w:p w14:paraId="46C5ACEA" w14:textId="1E08EA48" w:rsidR="00986724" w:rsidRDefault="00986724">
      <w:pPr>
        <w:pStyle w:val="NormalWeb"/>
        <w:spacing w:before="0" w:after="0"/>
        <w:rPr>
          <w:rFonts w:cs="Times New Roman"/>
          <w:sz w:val="22"/>
          <w:szCs w:val="22"/>
        </w:rPr>
      </w:pPr>
    </w:p>
    <w:p w14:paraId="33F6A23C" w14:textId="064EDC0F" w:rsidR="00986724" w:rsidRPr="004179E1" w:rsidRDefault="00986724" w:rsidP="00986724">
      <w:pPr>
        <w:pStyle w:val="NormalWeb"/>
        <w:spacing w:before="0" w:after="0"/>
        <w:ind w:left="720"/>
        <w:rPr>
          <w:rFonts w:ascii="Arial" w:hAnsi="Arial" w:cs="Arial"/>
          <w:sz w:val="22"/>
          <w:szCs w:val="22"/>
        </w:rPr>
      </w:pPr>
      <w:proofErr w:type="spellStart"/>
      <w:r w:rsidRPr="004179E1">
        <w:rPr>
          <w:rFonts w:ascii="Arial" w:hAnsi="Arial" w:cs="Arial"/>
          <w:sz w:val="22"/>
          <w:szCs w:val="22"/>
        </w:rPr>
        <w:t>openssl</w:t>
      </w:r>
      <w:proofErr w:type="spellEnd"/>
      <w:r w:rsidRPr="004179E1">
        <w:rPr>
          <w:rFonts w:ascii="Arial" w:hAnsi="Arial" w:cs="Arial"/>
          <w:sz w:val="22"/>
          <w:szCs w:val="22"/>
        </w:rPr>
        <w:t xml:space="preserve"> </w:t>
      </w:r>
      <w:proofErr w:type="spellStart"/>
      <w:r>
        <w:rPr>
          <w:rFonts w:ascii="Arial" w:hAnsi="Arial" w:cs="Arial"/>
          <w:sz w:val="22"/>
          <w:szCs w:val="22"/>
        </w:rPr>
        <w:t>dgst</w:t>
      </w:r>
      <w:proofErr w:type="spellEnd"/>
      <w:r>
        <w:rPr>
          <w:rFonts w:ascii="Arial" w:hAnsi="Arial" w:cs="Arial"/>
          <w:sz w:val="22"/>
          <w:szCs w:val="22"/>
        </w:rPr>
        <w:t xml:space="preserve"> </w:t>
      </w:r>
      <w:r w:rsidRPr="004179E1">
        <w:rPr>
          <w:rFonts w:ascii="Arial" w:hAnsi="Arial" w:cs="Arial"/>
          <w:i/>
          <w:iCs/>
          <w:sz w:val="22"/>
          <w:szCs w:val="22"/>
        </w:rPr>
        <w:t>-algorithm</w:t>
      </w:r>
      <w:r>
        <w:rPr>
          <w:rFonts w:ascii="Arial" w:hAnsi="Arial" w:cs="Arial"/>
          <w:sz w:val="22"/>
          <w:szCs w:val="22"/>
        </w:rPr>
        <w:t xml:space="preserve"> -</w:t>
      </w:r>
      <w:proofErr w:type="spellStart"/>
      <w:r>
        <w:rPr>
          <w:rFonts w:ascii="Arial" w:hAnsi="Arial" w:cs="Arial"/>
          <w:sz w:val="22"/>
          <w:szCs w:val="22"/>
        </w:rPr>
        <w:t>hmac</w:t>
      </w:r>
      <w:proofErr w:type="spellEnd"/>
      <w:r>
        <w:rPr>
          <w:rFonts w:ascii="Arial" w:hAnsi="Arial" w:cs="Arial"/>
          <w:sz w:val="22"/>
          <w:szCs w:val="22"/>
        </w:rPr>
        <w:t xml:space="preserve"> “</w:t>
      </w:r>
      <w:proofErr w:type="spellStart"/>
      <w:r w:rsidRPr="00986724">
        <w:rPr>
          <w:rFonts w:ascii="Arial" w:hAnsi="Arial" w:cs="Arial"/>
          <w:i/>
          <w:iCs/>
          <w:sz w:val="22"/>
          <w:szCs w:val="22"/>
        </w:rPr>
        <w:t>MyPassword</w:t>
      </w:r>
      <w:proofErr w:type="spellEnd"/>
      <w:r>
        <w:rPr>
          <w:rFonts w:ascii="Arial" w:hAnsi="Arial" w:cs="Arial"/>
          <w:sz w:val="22"/>
          <w:szCs w:val="22"/>
        </w:rPr>
        <w:t xml:space="preserve">” </w:t>
      </w:r>
      <w:r w:rsidRPr="004179E1">
        <w:rPr>
          <w:rFonts w:ascii="Arial" w:hAnsi="Arial" w:cs="Arial"/>
          <w:i/>
          <w:iCs/>
          <w:sz w:val="22"/>
          <w:szCs w:val="22"/>
        </w:rPr>
        <w:t>filename</w:t>
      </w:r>
    </w:p>
    <w:p w14:paraId="5710A0D3" w14:textId="77777777" w:rsidR="00986724" w:rsidRDefault="00986724">
      <w:pPr>
        <w:pStyle w:val="NormalWeb"/>
        <w:spacing w:before="0" w:after="0"/>
        <w:rPr>
          <w:rFonts w:cs="Times New Roman"/>
          <w:sz w:val="22"/>
          <w:szCs w:val="22"/>
        </w:rPr>
      </w:pPr>
    </w:p>
    <w:p w14:paraId="0A4BEE7D" w14:textId="70DE4A09" w:rsidR="00986724" w:rsidRDefault="00F71C9D">
      <w:pPr>
        <w:pStyle w:val="NormalWeb"/>
        <w:spacing w:before="0" w:after="0"/>
        <w:rPr>
          <w:rFonts w:cs="Times New Roman"/>
          <w:sz w:val="22"/>
          <w:szCs w:val="22"/>
        </w:rPr>
      </w:pPr>
      <w:r>
        <w:rPr>
          <w:rFonts w:cs="Times New Roman"/>
          <w:sz w:val="22"/>
          <w:szCs w:val="22"/>
        </w:rPr>
        <w:t xml:space="preserve">More details about this command can be found by typing </w:t>
      </w:r>
      <w:r w:rsidRPr="00F71C9D">
        <w:rPr>
          <w:rFonts w:ascii="Arial" w:hAnsi="Arial" w:cs="Arial"/>
          <w:sz w:val="22"/>
          <w:szCs w:val="22"/>
        </w:rPr>
        <w:t xml:space="preserve">man </w:t>
      </w:r>
      <w:proofErr w:type="spellStart"/>
      <w:r w:rsidRPr="00F71C9D">
        <w:rPr>
          <w:rFonts w:ascii="Arial" w:hAnsi="Arial" w:cs="Arial"/>
          <w:sz w:val="22"/>
          <w:szCs w:val="22"/>
        </w:rPr>
        <w:t>openssl</w:t>
      </w:r>
      <w:proofErr w:type="spellEnd"/>
      <w:r w:rsidRPr="00F71C9D">
        <w:rPr>
          <w:rFonts w:ascii="Arial" w:hAnsi="Arial" w:cs="Arial"/>
          <w:sz w:val="22"/>
          <w:szCs w:val="22"/>
        </w:rPr>
        <w:t xml:space="preserve"> </w:t>
      </w:r>
      <w:proofErr w:type="spellStart"/>
      <w:r w:rsidRPr="00F71C9D">
        <w:rPr>
          <w:rFonts w:ascii="Arial" w:hAnsi="Arial" w:cs="Arial"/>
          <w:sz w:val="22"/>
          <w:szCs w:val="22"/>
        </w:rPr>
        <w:t>dgst</w:t>
      </w:r>
      <w:proofErr w:type="spellEnd"/>
      <w:r>
        <w:rPr>
          <w:rFonts w:cs="Times New Roman"/>
          <w:sz w:val="22"/>
          <w:szCs w:val="22"/>
        </w:rPr>
        <w:t xml:space="preserve"> or </w:t>
      </w:r>
      <w:r w:rsidRPr="00F71C9D">
        <w:rPr>
          <w:rFonts w:ascii="Arial" w:hAnsi="Arial" w:cs="Arial"/>
          <w:sz w:val="22"/>
          <w:szCs w:val="22"/>
        </w:rPr>
        <w:t xml:space="preserve">man </w:t>
      </w:r>
      <w:proofErr w:type="spellStart"/>
      <w:r w:rsidRPr="00F71C9D">
        <w:rPr>
          <w:rFonts w:ascii="Arial" w:hAnsi="Arial" w:cs="Arial"/>
          <w:sz w:val="22"/>
          <w:szCs w:val="22"/>
        </w:rPr>
        <w:t>openssl</w:t>
      </w:r>
      <w:proofErr w:type="spellEnd"/>
      <w:r>
        <w:rPr>
          <w:rFonts w:cs="Times New Roman"/>
          <w:sz w:val="22"/>
          <w:szCs w:val="22"/>
        </w:rPr>
        <w:t xml:space="preserve"> and</w:t>
      </w:r>
      <w:r w:rsidR="0089252A">
        <w:rPr>
          <w:rFonts w:cs="Times New Roman"/>
          <w:sz w:val="22"/>
          <w:szCs w:val="22"/>
        </w:rPr>
        <w:t xml:space="preserve"> then</w:t>
      </w:r>
      <w:r>
        <w:rPr>
          <w:rFonts w:cs="Times New Roman"/>
          <w:sz w:val="22"/>
          <w:szCs w:val="22"/>
        </w:rPr>
        <w:t xml:space="preserve"> </w:t>
      </w:r>
      <w:r w:rsidRPr="00F71C9D">
        <w:rPr>
          <w:rFonts w:ascii="Arial" w:hAnsi="Arial" w:cs="Arial"/>
          <w:sz w:val="22"/>
          <w:szCs w:val="22"/>
        </w:rPr>
        <w:t xml:space="preserve">man </w:t>
      </w:r>
      <w:proofErr w:type="spellStart"/>
      <w:r w:rsidRPr="00F71C9D">
        <w:rPr>
          <w:rFonts w:ascii="Arial" w:hAnsi="Arial" w:cs="Arial"/>
          <w:sz w:val="22"/>
          <w:szCs w:val="22"/>
        </w:rPr>
        <w:t>dgst</w:t>
      </w:r>
      <w:proofErr w:type="spellEnd"/>
      <w:r>
        <w:rPr>
          <w:rFonts w:cs="Times New Roman"/>
          <w:sz w:val="22"/>
          <w:szCs w:val="22"/>
        </w:rPr>
        <w:t xml:space="preserve"> or from the following link:</w:t>
      </w:r>
    </w:p>
    <w:p w14:paraId="2795DC82" w14:textId="3B393BF9" w:rsidR="00F71C9D" w:rsidRDefault="00F71C9D">
      <w:pPr>
        <w:pStyle w:val="NormalWeb"/>
        <w:spacing w:before="0" w:after="0"/>
        <w:rPr>
          <w:rFonts w:cs="Times New Roman"/>
          <w:sz w:val="22"/>
          <w:szCs w:val="22"/>
        </w:rPr>
      </w:pPr>
    </w:p>
    <w:p w14:paraId="320CEB06" w14:textId="77777777" w:rsidR="00F71C9D" w:rsidRPr="00F71C9D" w:rsidRDefault="003E6EB3" w:rsidP="00F71C9D">
      <w:hyperlink r:id="rId10" w:history="1">
        <w:r w:rsidR="00F71C9D" w:rsidRPr="00F71C9D">
          <w:rPr>
            <w:color w:val="0000FF"/>
            <w:u w:val="single"/>
          </w:rPr>
          <w:t>https://www.openssl.org/docs/man1.1.1/man1/dgst.html</w:t>
        </w:r>
      </w:hyperlink>
    </w:p>
    <w:p w14:paraId="1DBE83A5" w14:textId="34A11A30" w:rsidR="00F71C9D" w:rsidRDefault="00F71C9D">
      <w:pPr>
        <w:pStyle w:val="NormalWeb"/>
        <w:spacing w:before="0" w:after="0"/>
        <w:rPr>
          <w:rFonts w:cs="Times New Roman"/>
          <w:sz w:val="22"/>
          <w:szCs w:val="22"/>
        </w:rPr>
      </w:pPr>
    </w:p>
    <w:p w14:paraId="23766CD5" w14:textId="3A1F22D5" w:rsidR="00F71C9D" w:rsidRDefault="00F71C9D">
      <w:pPr>
        <w:pStyle w:val="NormalWeb"/>
        <w:spacing w:before="0" w:after="0"/>
        <w:rPr>
          <w:rFonts w:cs="Times New Roman"/>
          <w:sz w:val="22"/>
          <w:szCs w:val="22"/>
        </w:rPr>
      </w:pPr>
      <w:r>
        <w:rPr>
          <w:rFonts w:cs="Times New Roman"/>
          <w:sz w:val="22"/>
          <w:szCs w:val="22"/>
        </w:rPr>
        <w:t xml:space="preserve">The following command will show </w:t>
      </w:r>
      <w:r w:rsidR="0089252A">
        <w:rPr>
          <w:rFonts w:cs="Times New Roman"/>
          <w:sz w:val="22"/>
          <w:szCs w:val="22"/>
        </w:rPr>
        <w:t xml:space="preserve">you </w:t>
      </w:r>
      <w:r>
        <w:rPr>
          <w:rFonts w:cs="Times New Roman"/>
          <w:sz w:val="22"/>
          <w:szCs w:val="22"/>
        </w:rPr>
        <w:t>all hash functions</w:t>
      </w:r>
      <w:r w:rsidR="00A65809">
        <w:rPr>
          <w:rFonts w:cs="Times New Roman"/>
          <w:sz w:val="22"/>
          <w:szCs w:val="22"/>
        </w:rPr>
        <w:t xml:space="preserve"> supported by the </w:t>
      </w:r>
      <w:proofErr w:type="spellStart"/>
      <w:r w:rsidR="00A65809" w:rsidRPr="00A65809">
        <w:rPr>
          <w:rFonts w:ascii="Arial" w:hAnsi="Arial" w:cs="Arial"/>
          <w:sz w:val="22"/>
          <w:szCs w:val="22"/>
        </w:rPr>
        <w:t>openssl</w:t>
      </w:r>
      <w:proofErr w:type="spellEnd"/>
      <w:r w:rsidR="00A65809" w:rsidRPr="00A65809">
        <w:rPr>
          <w:rFonts w:ascii="Arial" w:hAnsi="Arial" w:cs="Arial"/>
          <w:sz w:val="22"/>
          <w:szCs w:val="22"/>
        </w:rPr>
        <w:t xml:space="preserve"> </w:t>
      </w:r>
      <w:proofErr w:type="spellStart"/>
      <w:r w:rsidR="00A65809" w:rsidRPr="00A65809">
        <w:rPr>
          <w:rFonts w:ascii="Arial" w:hAnsi="Arial" w:cs="Arial"/>
          <w:sz w:val="22"/>
          <w:szCs w:val="22"/>
        </w:rPr>
        <w:t>dgst</w:t>
      </w:r>
      <w:proofErr w:type="spellEnd"/>
      <w:r w:rsidR="00A65809">
        <w:rPr>
          <w:rFonts w:cs="Times New Roman"/>
          <w:sz w:val="22"/>
          <w:szCs w:val="22"/>
        </w:rPr>
        <w:t xml:space="preserve"> command</w:t>
      </w:r>
      <w:r>
        <w:rPr>
          <w:rFonts w:cs="Times New Roman"/>
          <w:sz w:val="22"/>
          <w:szCs w:val="22"/>
        </w:rPr>
        <w:t>:</w:t>
      </w:r>
    </w:p>
    <w:p w14:paraId="15052EAB" w14:textId="02DC148A" w:rsidR="00F71C9D" w:rsidRDefault="00F71C9D">
      <w:pPr>
        <w:pStyle w:val="NormalWeb"/>
        <w:spacing w:before="0" w:after="0"/>
        <w:rPr>
          <w:rFonts w:cs="Times New Roman"/>
          <w:sz w:val="22"/>
          <w:szCs w:val="22"/>
        </w:rPr>
      </w:pPr>
    </w:p>
    <w:p w14:paraId="500CB15F" w14:textId="266C9C04" w:rsidR="00F71C9D" w:rsidRPr="00F71C9D" w:rsidRDefault="00F71C9D" w:rsidP="00F71C9D">
      <w:pPr>
        <w:pStyle w:val="NormalWeb"/>
        <w:spacing w:before="0" w:after="0"/>
        <w:ind w:left="720"/>
        <w:rPr>
          <w:rFonts w:ascii="Arial" w:hAnsi="Arial" w:cs="Arial"/>
          <w:sz w:val="22"/>
          <w:szCs w:val="22"/>
        </w:rPr>
      </w:pPr>
      <w:proofErr w:type="spellStart"/>
      <w:r w:rsidRPr="00F71C9D">
        <w:rPr>
          <w:rFonts w:ascii="Arial" w:hAnsi="Arial" w:cs="Arial"/>
          <w:sz w:val="22"/>
          <w:szCs w:val="22"/>
        </w:rPr>
        <w:t>openssl</w:t>
      </w:r>
      <w:proofErr w:type="spellEnd"/>
      <w:r w:rsidRPr="00F71C9D">
        <w:rPr>
          <w:rFonts w:ascii="Arial" w:hAnsi="Arial" w:cs="Arial"/>
          <w:sz w:val="22"/>
          <w:szCs w:val="22"/>
        </w:rPr>
        <w:t xml:space="preserve"> list -d</w:t>
      </w:r>
      <w:r>
        <w:rPr>
          <w:rFonts w:ascii="Arial" w:hAnsi="Arial" w:cs="Arial"/>
          <w:sz w:val="22"/>
          <w:szCs w:val="22"/>
        </w:rPr>
        <w:t>igest-commands</w:t>
      </w:r>
    </w:p>
    <w:p w14:paraId="15779B4F" w14:textId="288DDF05" w:rsidR="00F71C9D" w:rsidRDefault="00F71C9D">
      <w:pPr>
        <w:pStyle w:val="NormalWeb"/>
        <w:spacing w:before="0" w:after="0"/>
        <w:rPr>
          <w:rFonts w:cs="Times New Roman"/>
          <w:sz w:val="22"/>
          <w:szCs w:val="22"/>
        </w:rPr>
      </w:pPr>
    </w:p>
    <w:p w14:paraId="65B19AEE" w14:textId="25A02B54" w:rsidR="00F71C9D" w:rsidRDefault="00F71C9D">
      <w:pPr>
        <w:pStyle w:val="NormalWeb"/>
        <w:spacing w:before="0" w:after="0"/>
        <w:rPr>
          <w:rFonts w:cs="Times New Roman"/>
          <w:sz w:val="22"/>
          <w:szCs w:val="22"/>
        </w:rPr>
      </w:pPr>
      <w:r w:rsidRPr="00A65809">
        <w:rPr>
          <w:rFonts w:cs="Times New Roman"/>
          <w:b/>
          <w:bCs/>
          <w:sz w:val="22"/>
          <w:szCs w:val="22"/>
        </w:rPr>
        <w:t xml:space="preserve">Question </w:t>
      </w:r>
      <w:r w:rsidR="0016189D">
        <w:rPr>
          <w:rFonts w:cs="Times New Roman"/>
          <w:b/>
          <w:bCs/>
          <w:sz w:val="22"/>
          <w:szCs w:val="22"/>
        </w:rPr>
        <w:t>0</w:t>
      </w:r>
      <w:r w:rsidRPr="00A65809">
        <w:rPr>
          <w:rFonts w:cs="Times New Roman"/>
          <w:b/>
          <w:bCs/>
          <w:sz w:val="22"/>
          <w:szCs w:val="22"/>
        </w:rPr>
        <w:t>1:</w:t>
      </w:r>
      <w:r>
        <w:rPr>
          <w:rFonts w:cs="Times New Roman"/>
          <w:sz w:val="22"/>
          <w:szCs w:val="22"/>
        </w:rPr>
        <w:t xml:space="preserve"> </w:t>
      </w:r>
      <w:r w:rsidR="00A65809">
        <w:rPr>
          <w:rFonts w:cs="Times New Roman"/>
          <w:sz w:val="22"/>
          <w:szCs w:val="22"/>
        </w:rPr>
        <w:t xml:space="preserve">Give at least three hash functions supported by the </w:t>
      </w:r>
      <w:proofErr w:type="spellStart"/>
      <w:r w:rsidR="00A65809" w:rsidRPr="00A65809">
        <w:rPr>
          <w:rFonts w:ascii="Arial" w:hAnsi="Arial" w:cs="Arial"/>
          <w:sz w:val="22"/>
          <w:szCs w:val="22"/>
        </w:rPr>
        <w:t>openssl</w:t>
      </w:r>
      <w:proofErr w:type="spellEnd"/>
      <w:r w:rsidR="00A65809" w:rsidRPr="00A65809">
        <w:rPr>
          <w:rFonts w:ascii="Arial" w:hAnsi="Arial" w:cs="Arial"/>
          <w:sz w:val="22"/>
          <w:szCs w:val="22"/>
        </w:rPr>
        <w:t xml:space="preserve"> </w:t>
      </w:r>
      <w:proofErr w:type="spellStart"/>
      <w:r w:rsidR="00A65809" w:rsidRPr="00A65809">
        <w:rPr>
          <w:rFonts w:ascii="Arial" w:hAnsi="Arial" w:cs="Arial"/>
          <w:sz w:val="22"/>
          <w:szCs w:val="22"/>
        </w:rPr>
        <w:t>dgst</w:t>
      </w:r>
      <w:proofErr w:type="spellEnd"/>
      <w:r w:rsidR="00A65809">
        <w:rPr>
          <w:rFonts w:cs="Times New Roman"/>
          <w:sz w:val="22"/>
          <w:szCs w:val="22"/>
        </w:rPr>
        <w:t>.</w:t>
      </w:r>
    </w:p>
    <w:p w14:paraId="419FDF67" w14:textId="2D4A3C13" w:rsidR="00A65809" w:rsidRDefault="00A65809">
      <w:pPr>
        <w:pStyle w:val="NormalWeb"/>
        <w:spacing w:before="0" w:after="0"/>
        <w:rPr>
          <w:rFonts w:cs="Times New Roman"/>
          <w:sz w:val="22"/>
          <w:szCs w:val="22"/>
        </w:rPr>
      </w:pPr>
    </w:p>
    <w:p w14:paraId="13EF6D96" w14:textId="52D4D933" w:rsidR="00A65809" w:rsidRDefault="00A65809">
      <w:pPr>
        <w:pStyle w:val="NormalWeb"/>
        <w:spacing w:before="0" w:after="0"/>
        <w:rPr>
          <w:rFonts w:cs="Times New Roman"/>
          <w:sz w:val="22"/>
          <w:szCs w:val="22"/>
        </w:rPr>
      </w:pPr>
    </w:p>
    <w:p w14:paraId="5BB89263" w14:textId="77777777" w:rsidR="00A65809" w:rsidRDefault="00A65809">
      <w:pPr>
        <w:pStyle w:val="NormalWeb"/>
        <w:spacing w:before="0" w:after="0"/>
        <w:rPr>
          <w:sz w:val="22"/>
          <w:szCs w:val="22"/>
        </w:rPr>
      </w:pPr>
    </w:p>
    <w:p w14:paraId="6E369D17" w14:textId="432A291F" w:rsidR="00A65809" w:rsidRPr="00FF65A7" w:rsidRDefault="00FF65A7">
      <w:pPr>
        <w:pStyle w:val="NormalWeb"/>
        <w:spacing w:before="0" w:after="0"/>
        <w:rPr>
          <w:b/>
          <w:bCs/>
          <w:sz w:val="22"/>
          <w:szCs w:val="22"/>
        </w:rPr>
      </w:pPr>
      <w:r w:rsidRPr="00FF65A7">
        <w:rPr>
          <w:b/>
          <w:bCs/>
          <w:sz w:val="22"/>
          <w:szCs w:val="22"/>
        </w:rPr>
        <w:t>Section 3 Hash Generation with OpenSSL Commands</w:t>
      </w:r>
    </w:p>
    <w:p w14:paraId="43786E4B" w14:textId="7E2BF986" w:rsidR="00FF65A7" w:rsidRDefault="00FF65A7">
      <w:pPr>
        <w:pStyle w:val="NormalWeb"/>
        <w:spacing w:before="0" w:after="0"/>
        <w:rPr>
          <w:sz w:val="22"/>
          <w:szCs w:val="22"/>
        </w:rPr>
      </w:pPr>
    </w:p>
    <w:p w14:paraId="7810986A" w14:textId="3EAEDBC1" w:rsidR="00FF65A7" w:rsidRDefault="0016189D">
      <w:pPr>
        <w:pStyle w:val="NormalWeb"/>
        <w:spacing w:before="0" w:after="0"/>
        <w:rPr>
          <w:sz w:val="22"/>
          <w:szCs w:val="22"/>
        </w:rPr>
      </w:pPr>
      <w:r>
        <w:rPr>
          <w:sz w:val="22"/>
          <w:szCs w:val="22"/>
        </w:rPr>
        <w:t>In this section, you will get familiar with the OpenSSL commands for generating hashes and keyed hashes with different hash functions. In order to do so, please do the following:</w:t>
      </w:r>
    </w:p>
    <w:p w14:paraId="55314584" w14:textId="65F8F42B" w:rsidR="0016189D" w:rsidRDefault="0016189D">
      <w:pPr>
        <w:pStyle w:val="NormalWeb"/>
        <w:spacing w:before="0" w:after="0"/>
        <w:rPr>
          <w:sz w:val="22"/>
          <w:szCs w:val="22"/>
        </w:rPr>
      </w:pPr>
    </w:p>
    <w:p w14:paraId="1ABBF442" w14:textId="76264EAD" w:rsidR="0016189D" w:rsidRDefault="0016189D" w:rsidP="0016189D">
      <w:pPr>
        <w:pStyle w:val="NormalWeb"/>
        <w:numPr>
          <w:ilvl w:val="0"/>
          <w:numId w:val="38"/>
        </w:numPr>
        <w:spacing w:before="0" w:after="0"/>
        <w:rPr>
          <w:sz w:val="22"/>
          <w:szCs w:val="22"/>
        </w:rPr>
      </w:pPr>
      <w:r>
        <w:rPr>
          <w:sz w:val="22"/>
          <w:szCs w:val="22"/>
        </w:rPr>
        <w:t>Create a file of your choice. Any file should work. For example, you can copy over a file you have such as an image, a text file and so on.</w:t>
      </w:r>
    </w:p>
    <w:p w14:paraId="36A54BF8" w14:textId="6A59691D" w:rsidR="0016189D" w:rsidRDefault="0016189D" w:rsidP="0016189D">
      <w:pPr>
        <w:pStyle w:val="NormalWeb"/>
        <w:numPr>
          <w:ilvl w:val="0"/>
          <w:numId w:val="38"/>
        </w:numPr>
        <w:spacing w:before="0" w:after="0"/>
        <w:rPr>
          <w:sz w:val="22"/>
          <w:szCs w:val="22"/>
        </w:rPr>
      </w:pPr>
      <w:r>
        <w:rPr>
          <w:sz w:val="22"/>
          <w:szCs w:val="22"/>
        </w:rPr>
        <w:t xml:space="preserve">Generate a hash value of the file using the command introduced in the previous section. Please play with at least three hash functions supported by the </w:t>
      </w:r>
      <w:proofErr w:type="spellStart"/>
      <w:r w:rsidRPr="0016189D">
        <w:rPr>
          <w:rFonts w:ascii="Arial" w:hAnsi="Arial" w:cs="Arial"/>
          <w:sz w:val="22"/>
          <w:szCs w:val="22"/>
        </w:rPr>
        <w:t>openssl</w:t>
      </w:r>
      <w:proofErr w:type="spellEnd"/>
      <w:r w:rsidRPr="0016189D">
        <w:rPr>
          <w:rFonts w:ascii="Arial" w:hAnsi="Arial" w:cs="Arial"/>
          <w:sz w:val="22"/>
          <w:szCs w:val="22"/>
        </w:rPr>
        <w:t xml:space="preserve"> </w:t>
      </w:r>
      <w:proofErr w:type="spellStart"/>
      <w:r w:rsidRPr="0016189D">
        <w:rPr>
          <w:rFonts w:ascii="Arial" w:hAnsi="Arial" w:cs="Arial"/>
          <w:sz w:val="22"/>
          <w:szCs w:val="22"/>
        </w:rPr>
        <w:t>dgst</w:t>
      </w:r>
      <w:proofErr w:type="spellEnd"/>
      <w:r>
        <w:rPr>
          <w:sz w:val="22"/>
          <w:szCs w:val="22"/>
        </w:rPr>
        <w:t xml:space="preserve"> command.</w:t>
      </w:r>
    </w:p>
    <w:p w14:paraId="462427C3" w14:textId="710D9A84" w:rsidR="0016189D" w:rsidRDefault="0016189D" w:rsidP="0016189D">
      <w:pPr>
        <w:pStyle w:val="NormalWeb"/>
        <w:spacing w:before="0" w:after="0"/>
        <w:rPr>
          <w:sz w:val="22"/>
          <w:szCs w:val="22"/>
        </w:rPr>
      </w:pPr>
    </w:p>
    <w:p w14:paraId="31EDAB19" w14:textId="32F46624" w:rsidR="0016189D" w:rsidRDefault="0016189D" w:rsidP="0016189D">
      <w:pPr>
        <w:pStyle w:val="NormalWeb"/>
        <w:spacing w:before="0" w:after="0"/>
        <w:rPr>
          <w:sz w:val="22"/>
          <w:szCs w:val="22"/>
        </w:rPr>
      </w:pPr>
      <w:r w:rsidRPr="0016189D">
        <w:rPr>
          <w:b/>
          <w:bCs/>
          <w:sz w:val="22"/>
          <w:szCs w:val="22"/>
        </w:rPr>
        <w:t>Question 02:</w:t>
      </w:r>
      <w:r>
        <w:rPr>
          <w:sz w:val="22"/>
          <w:szCs w:val="22"/>
        </w:rPr>
        <w:t xml:space="preserve"> What are the hash functions you used to generate hash values. Did they work as expected?</w:t>
      </w:r>
    </w:p>
    <w:p w14:paraId="64FF51DC" w14:textId="31F45C82" w:rsidR="0016189D" w:rsidRDefault="0016189D" w:rsidP="0016189D">
      <w:pPr>
        <w:pStyle w:val="NormalWeb"/>
        <w:spacing w:before="0" w:after="0"/>
        <w:rPr>
          <w:sz w:val="22"/>
          <w:szCs w:val="22"/>
        </w:rPr>
      </w:pPr>
    </w:p>
    <w:p w14:paraId="32A178E7" w14:textId="77777777" w:rsidR="0016189D" w:rsidRDefault="0016189D" w:rsidP="0016189D">
      <w:pPr>
        <w:pStyle w:val="NormalWeb"/>
        <w:spacing w:before="0" w:after="0"/>
        <w:rPr>
          <w:sz w:val="22"/>
          <w:szCs w:val="22"/>
        </w:rPr>
      </w:pPr>
    </w:p>
    <w:p w14:paraId="14EA06A5" w14:textId="77777777" w:rsidR="0016189D" w:rsidRDefault="0016189D" w:rsidP="0016189D">
      <w:pPr>
        <w:pStyle w:val="NormalWeb"/>
        <w:spacing w:before="0" w:after="0"/>
        <w:rPr>
          <w:sz w:val="22"/>
          <w:szCs w:val="22"/>
        </w:rPr>
      </w:pPr>
    </w:p>
    <w:p w14:paraId="7F5B3DA9" w14:textId="1D08B9BF" w:rsidR="0016189D" w:rsidRDefault="0016189D" w:rsidP="0016189D">
      <w:pPr>
        <w:pStyle w:val="NormalWeb"/>
        <w:numPr>
          <w:ilvl w:val="0"/>
          <w:numId w:val="38"/>
        </w:numPr>
        <w:spacing w:before="0" w:after="0"/>
        <w:rPr>
          <w:sz w:val="22"/>
          <w:szCs w:val="22"/>
        </w:rPr>
      </w:pPr>
      <w:r>
        <w:rPr>
          <w:sz w:val="22"/>
          <w:szCs w:val="22"/>
        </w:rPr>
        <w:t xml:space="preserve">Generate a keyed hash value of the file using the command introduced in the previous section. Please play with at least three hash functions supported by the </w:t>
      </w:r>
      <w:proofErr w:type="spellStart"/>
      <w:r w:rsidRPr="0016189D">
        <w:rPr>
          <w:rFonts w:ascii="Arial" w:hAnsi="Arial" w:cs="Arial"/>
          <w:sz w:val="22"/>
          <w:szCs w:val="22"/>
        </w:rPr>
        <w:t>openssl</w:t>
      </w:r>
      <w:proofErr w:type="spellEnd"/>
      <w:r w:rsidRPr="0016189D">
        <w:rPr>
          <w:rFonts w:ascii="Arial" w:hAnsi="Arial" w:cs="Arial"/>
          <w:sz w:val="22"/>
          <w:szCs w:val="22"/>
        </w:rPr>
        <w:t xml:space="preserve"> </w:t>
      </w:r>
      <w:proofErr w:type="spellStart"/>
      <w:r w:rsidRPr="0016189D">
        <w:rPr>
          <w:rFonts w:ascii="Arial" w:hAnsi="Arial" w:cs="Arial"/>
          <w:sz w:val="22"/>
          <w:szCs w:val="22"/>
        </w:rPr>
        <w:t>dgst</w:t>
      </w:r>
      <w:proofErr w:type="spellEnd"/>
      <w:r>
        <w:rPr>
          <w:sz w:val="22"/>
          <w:szCs w:val="22"/>
        </w:rPr>
        <w:t xml:space="preserve"> command.</w:t>
      </w:r>
    </w:p>
    <w:p w14:paraId="2F69FDAE" w14:textId="1035DB13" w:rsidR="0016189D" w:rsidRDefault="0016189D" w:rsidP="0016189D">
      <w:pPr>
        <w:pStyle w:val="NormalWeb"/>
        <w:spacing w:before="0" w:after="0"/>
        <w:rPr>
          <w:sz w:val="22"/>
          <w:szCs w:val="22"/>
        </w:rPr>
      </w:pPr>
    </w:p>
    <w:p w14:paraId="7D2219BA" w14:textId="4DE75D38" w:rsidR="0016189D" w:rsidRDefault="0016189D" w:rsidP="0016189D">
      <w:pPr>
        <w:pStyle w:val="NormalWeb"/>
        <w:spacing w:before="0" w:after="0"/>
        <w:rPr>
          <w:sz w:val="22"/>
          <w:szCs w:val="22"/>
        </w:rPr>
      </w:pPr>
      <w:r w:rsidRPr="0016189D">
        <w:rPr>
          <w:b/>
          <w:bCs/>
          <w:sz w:val="22"/>
          <w:szCs w:val="22"/>
        </w:rPr>
        <w:t xml:space="preserve">Question 03: </w:t>
      </w:r>
      <w:r>
        <w:rPr>
          <w:sz w:val="22"/>
          <w:szCs w:val="22"/>
        </w:rPr>
        <w:t xml:space="preserve">What are the hash functions you used to generate the keyed hash values? What </w:t>
      </w:r>
      <w:r w:rsidR="009B19C4">
        <w:rPr>
          <w:sz w:val="22"/>
          <w:szCs w:val="22"/>
        </w:rPr>
        <w:t>is/</w:t>
      </w:r>
      <w:r>
        <w:rPr>
          <w:sz w:val="22"/>
          <w:szCs w:val="22"/>
        </w:rPr>
        <w:t>are the key(s) you used?</w:t>
      </w:r>
    </w:p>
    <w:p w14:paraId="0034700C" w14:textId="76BB2232" w:rsidR="0016189D" w:rsidRDefault="0016189D" w:rsidP="0016189D">
      <w:pPr>
        <w:pStyle w:val="NormalWeb"/>
        <w:spacing w:before="0" w:after="0"/>
        <w:rPr>
          <w:sz w:val="22"/>
          <w:szCs w:val="22"/>
        </w:rPr>
      </w:pPr>
    </w:p>
    <w:p w14:paraId="58E0E5E6" w14:textId="453D669B" w:rsidR="0016189D" w:rsidRDefault="0016189D" w:rsidP="0016189D">
      <w:pPr>
        <w:pStyle w:val="NormalWeb"/>
        <w:spacing w:before="0" w:after="0"/>
        <w:rPr>
          <w:sz w:val="22"/>
          <w:szCs w:val="22"/>
        </w:rPr>
      </w:pPr>
    </w:p>
    <w:p w14:paraId="5F961F73" w14:textId="77777777" w:rsidR="0028720A" w:rsidRDefault="0028720A" w:rsidP="0016189D">
      <w:pPr>
        <w:pStyle w:val="NormalWeb"/>
        <w:spacing w:before="0" w:after="0"/>
        <w:rPr>
          <w:sz w:val="22"/>
          <w:szCs w:val="22"/>
        </w:rPr>
      </w:pPr>
    </w:p>
    <w:p w14:paraId="57A68C79" w14:textId="45A449B9" w:rsidR="000F21F8" w:rsidRPr="00A05C3F" w:rsidRDefault="000F21F8" w:rsidP="0016189D">
      <w:pPr>
        <w:pStyle w:val="NormalWeb"/>
        <w:spacing w:before="0" w:after="0"/>
        <w:rPr>
          <w:b/>
          <w:bCs/>
          <w:sz w:val="22"/>
          <w:szCs w:val="22"/>
        </w:rPr>
      </w:pPr>
      <w:r w:rsidRPr="00A05C3F">
        <w:rPr>
          <w:b/>
          <w:bCs/>
          <w:sz w:val="22"/>
          <w:szCs w:val="22"/>
        </w:rPr>
        <w:t xml:space="preserve">Section 4 </w:t>
      </w:r>
      <w:r w:rsidR="00A05C3F" w:rsidRPr="00A05C3F">
        <w:rPr>
          <w:b/>
          <w:bCs/>
          <w:sz w:val="22"/>
          <w:szCs w:val="22"/>
        </w:rPr>
        <w:t>The Randomness of One-Way Hash</w:t>
      </w:r>
    </w:p>
    <w:p w14:paraId="4AAD26E2" w14:textId="6FB97C6C" w:rsidR="00A05C3F" w:rsidRDefault="00A05C3F" w:rsidP="0016189D">
      <w:pPr>
        <w:pStyle w:val="NormalWeb"/>
        <w:spacing w:before="0" w:after="0"/>
        <w:rPr>
          <w:sz w:val="22"/>
          <w:szCs w:val="22"/>
        </w:rPr>
      </w:pPr>
    </w:p>
    <w:p w14:paraId="39E730A6" w14:textId="4B306A58" w:rsidR="00A05C3F" w:rsidRDefault="00A05C3F" w:rsidP="0016189D">
      <w:pPr>
        <w:pStyle w:val="NormalWeb"/>
        <w:spacing w:before="0" w:after="0"/>
        <w:rPr>
          <w:sz w:val="22"/>
          <w:szCs w:val="22"/>
        </w:rPr>
      </w:pPr>
      <w:r>
        <w:rPr>
          <w:sz w:val="22"/>
          <w:szCs w:val="22"/>
        </w:rPr>
        <w:t>One of the properties of a cryptographic hash function is collision resistan</w:t>
      </w:r>
      <w:r w:rsidR="00E679FB">
        <w:rPr>
          <w:sz w:val="22"/>
          <w:szCs w:val="22"/>
        </w:rPr>
        <w:t>ce</w:t>
      </w:r>
      <w:r>
        <w:rPr>
          <w:sz w:val="22"/>
          <w:szCs w:val="22"/>
        </w:rPr>
        <w:t xml:space="preserve">. In other words, given any pair of messages </w:t>
      </w:r>
      <w:r w:rsidRPr="00A05C3F">
        <w:rPr>
          <w:i/>
          <w:iCs/>
          <w:sz w:val="22"/>
          <w:szCs w:val="22"/>
        </w:rPr>
        <w:t>m1</w:t>
      </w:r>
      <w:r>
        <w:rPr>
          <w:sz w:val="22"/>
          <w:szCs w:val="22"/>
        </w:rPr>
        <w:t xml:space="preserve"> and </w:t>
      </w:r>
      <w:r w:rsidRPr="00A05C3F">
        <w:rPr>
          <w:i/>
          <w:iCs/>
          <w:sz w:val="22"/>
          <w:szCs w:val="22"/>
        </w:rPr>
        <w:t>m2</w:t>
      </w:r>
      <w:r>
        <w:rPr>
          <w:sz w:val="22"/>
          <w:szCs w:val="22"/>
        </w:rPr>
        <w:t xml:space="preserve">, </w:t>
      </w:r>
      <w:r w:rsidRPr="00A05C3F">
        <w:rPr>
          <w:i/>
          <w:iCs/>
          <w:sz w:val="22"/>
          <w:szCs w:val="22"/>
        </w:rPr>
        <w:t xml:space="preserve">m1 </w:t>
      </w:r>
      <w:r w:rsidRPr="00A05C3F">
        <w:rPr>
          <w:i/>
          <w:iCs/>
          <w:sz w:val="22"/>
          <w:szCs w:val="22"/>
        </w:rPr>
        <w:sym w:font="Symbol" w:char="F0B9"/>
      </w:r>
      <w:r w:rsidRPr="00A05C3F">
        <w:rPr>
          <w:i/>
          <w:iCs/>
          <w:sz w:val="22"/>
          <w:szCs w:val="22"/>
        </w:rPr>
        <w:t xml:space="preserve"> m2</w:t>
      </w:r>
      <w:r>
        <w:rPr>
          <w:sz w:val="22"/>
          <w:szCs w:val="22"/>
        </w:rPr>
        <w:t xml:space="preserve">, then </w:t>
      </w:r>
      <w:r w:rsidRPr="00A05C3F">
        <w:rPr>
          <w:i/>
          <w:iCs/>
          <w:sz w:val="22"/>
          <w:szCs w:val="22"/>
        </w:rPr>
        <w:t xml:space="preserve">H(m1) </w:t>
      </w:r>
      <w:r w:rsidRPr="00A05C3F">
        <w:rPr>
          <w:i/>
          <w:iCs/>
          <w:sz w:val="22"/>
          <w:szCs w:val="22"/>
        </w:rPr>
        <w:sym w:font="Symbol" w:char="F0B9"/>
      </w:r>
      <w:r w:rsidRPr="00A05C3F">
        <w:rPr>
          <w:i/>
          <w:iCs/>
          <w:sz w:val="22"/>
          <w:szCs w:val="22"/>
        </w:rPr>
        <w:t xml:space="preserve"> H(m2)</w:t>
      </w:r>
      <w:r>
        <w:rPr>
          <w:sz w:val="22"/>
          <w:szCs w:val="22"/>
        </w:rPr>
        <w:t>.</w:t>
      </w:r>
    </w:p>
    <w:p w14:paraId="06A55D3A" w14:textId="10F6272E" w:rsidR="00A05C3F" w:rsidRDefault="00A05C3F" w:rsidP="0016189D">
      <w:pPr>
        <w:pStyle w:val="NormalWeb"/>
        <w:spacing w:before="0" w:after="0"/>
        <w:rPr>
          <w:sz w:val="22"/>
          <w:szCs w:val="22"/>
        </w:rPr>
      </w:pPr>
    </w:p>
    <w:p w14:paraId="4E49D086" w14:textId="24A64BD4" w:rsidR="00A05C3F" w:rsidRDefault="00A05C3F" w:rsidP="0016189D">
      <w:pPr>
        <w:pStyle w:val="NormalWeb"/>
        <w:spacing w:before="0" w:after="0"/>
        <w:rPr>
          <w:sz w:val="22"/>
          <w:szCs w:val="22"/>
        </w:rPr>
      </w:pPr>
      <w:r>
        <w:rPr>
          <w:sz w:val="22"/>
          <w:szCs w:val="22"/>
        </w:rPr>
        <w:t xml:space="preserve">You will test this property in this section with </w:t>
      </w:r>
      <w:r w:rsidRPr="00A05C3F">
        <w:rPr>
          <w:rFonts w:ascii="Arial" w:hAnsi="Arial" w:cs="Arial"/>
          <w:sz w:val="22"/>
          <w:szCs w:val="22"/>
        </w:rPr>
        <w:t>md5</w:t>
      </w:r>
      <w:r>
        <w:rPr>
          <w:sz w:val="22"/>
          <w:szCs w:val="22"/>
        </w:rPr>
        <w:t xml:space="preserve"> and </w:t>
      </w:r>
      <w:r w:rsidRPr="00A05C3F">
        <w:rPr>
          <w:rFonts w:ascii="Arial" w:hAnsi="Arial" w:cs="Arial"/>
          <w:sz w:val="22"/>
          <w:szCs w:val="22"/>
        </w:rPr>
        <w:t>sha256</w:t>
      </w:r>
      <w:r>
        <w:rPr>
          <w:sz w:val="22"/>
          <w:szCs w:val="22"/>
        </w:rPr>
        <w:t xml:space="preserve">. In order to do so, we want to </w:t>
      </w:r>
      <w:r w:rsidR="00DA228E">
        <w:rPr>
          <w:sz w:val="22"/>
          <w:szCs w:val="22"/>
        </w:rPr>
        <w:t xml:space="preserve">do the following exercise with </w:t>
      </w:r>
      <w:r w:rsidR="00DA228E" w:rsidRPr="00DA228E">
        <w:rPr>
          <w:rFonts w:ascii="Arial" w:hAnsi="Arial" w:cs="Arial"/>
          <w:sz w:val="22"/>
          <w:szCs w:val="22"/>
        </w:rPr>
        <w:t>md5</w:t>
      </w:r>
      <w:r w:rsidR="00DA228E">
        <w:rPr>
          <w:sz w:val="22"/>
          <w:szCs w:val="22"/>
        </w:rPr>
        <w:t xml:space="preserve"> and </w:t>
      </w:r>
      <w:r w:rsidR="00DA228E" w:rsidRPr="00DA228E">
        <w:rPr>
          <w:rFonts w:ascii="Arial" w:hAnsi="Arial" w:cs="Arial"/>
          <w:sz w:val="22"/>
          <w:szCs w:val="22"/>
        </w:rPr>
        <w:t>sha256</w:t>
      </w:r>
      <w:r w:rsidR="00DA228E">
        <w:rPr>
          <w:sz w:val="22"/>
          <w:szCs w:val="22"/>
        </w:rPr>
        <w:t>:</w:t>
      </w:r>
    </w:p>
    <w:p w14:paraId="1AB7D371" w14:textId="19375E36" w:rsidR="00DA228E" w:rsidRDefault="00DA228E" w:rsidP="0016189D">
      <w:pPr>
        <w:pStyle w:val="NormalWeb"/>
        <w:spacing w:before="0" w:after="0"/>
        <w:rPr>
          <w:sz w:val="22"/>
          <w:szCs w:val="22"/>
        </w:rPr>
      </w:pPr>
    </w:p>
    <w:p w14:paraId="7C25EE04" w14:textId="56CE42C8" w:rsidR="00DA228E" w:rsidRDefault="00DA228E" w:rsidP="00DA228E">
      <w:pPr>
        <w:pStyle w:val="NormalWeb"/>
        <w:numPr>
          <w:ilvl w:val="0"/>
          <w:numId w:val="38"/>
        </w:numPr>
        <w:spacing w:before="0" w:after="0"/>
        <w:rPr>
          <w:sz w:val="22"/>
          <w:szCs w:val="22"/>
        </w:rPr>
      </w:pPr>
      <w:r>
        <w:rPr>
          <w:sz w:val="22"/>
          <w:szCs w:val="22"/>
        </w:rPr>
        <w:t>Generate a text file of your choice. You can copy and paste an existing one.</w:t>
      </w:r>
    </w:p>
    <w:p w14:paraId="21995374" w14:textId="4FC273BB" w:rsidR="00DA228E" w:rsidRDefault="00DA228E" w:rsidP="00DA228E">
      <w:pPr>
        <w:pStyle w:val="NormalWeb"/>
        <w:numPr>
          <w:ilvl w:val="0"/>
          <w:numId w:val="38"/>
        </w:numPr>
        <w:spacing w:before="0" w:after="0"/>
        <w:rPr>
          <w:sz w:val="22"/>
          <w:szCs w:val="22"/>
        </w:rPr>
      </w:pPr>
      <w:r>
        <w:rPr>
          <w:sz w:val="22"/>
          <w:szCs w:val="22"/>
        </w:rPr>
        <w:t xml:space="preserve">Generate the hash value </w:t>
      </w:r>
      <w:r w:rsidRPr="00DA228E">
        <w:rPr>
          <w:i/>
          <w:iCs/>
          <w:sz w:val="22"/>
          <w:szCs w:val="22"/>
        </w:rPr>
        <w:t>h1</w:t>
      </w:r>
      <w:r>
        <w:rPr>
          <w:sz w:val="22"/>
          <w:szCs w:val="22"/>
        </w:rPr>
        <w:t xml:space="preserve"> for this file using a specific hash algorithm (</w:t>
      </w:r>
      <w:r w:rsidRPr="00DA228E">
        <w:rPr>
          <w:rFonts w:ascii="Arial" w:hAnsi="Arial" w:cs="Arial"/>
          <w:sz w:val="22"/>
          <w:szCs w:val="22"/>
        </w:rPr>
        <w:t>md5</w:t>
      </w:r>
      <w:r>
        <w:rPr>
          <w:sz w:val="22"/>
          <w:szCs w:val="22"/>
        </w:rPr>
        <w:t xml:space="preserve"> or </w:t>
      </w:r>
      <w:r w:rsidRPr="00DA228E">
        <w:rPr>
          <w:rFonts w:ascii="Arial" w:hAnsi="Arial" w:cs="Arial"/>
          <w:sz w:val="22"/>
          <w:szCs w:val="22"/>
        </w:rPr>
        <w:t>sha256</w:t>
      </w:r>
      <w:r>
        <w:rPr>
          <w:sz w:val="22"/>
          <w:szCs w:val="22"/>
        </w:rPr>
        <w:t>).</w:t>
      </w:r>
    </w:p>
    <w:p w14:paraId="71DEA7BE" w14:textId="132894D2" w:rsidR="00DA228E" w:rsidRDefault="00DA228E" w:rsidP="00DA228E">
      <w:pPr>
        <w:pStyle w:val="NormalWeb"/>
        <w:numPr>
          <w:ilvl w:val="0"/>
          <w:numId w:val="38"/>
        </w:numPr>
        <w:spacing w:before="0" w:after="0"/>
        <w:rPr>
          <w:sz w:val="22"/>
          <w:szCs w:val="22"/>
        </w:rPr>
      </w:pPr>
      <w:r>
        <w:rPr>
          <w:sz w:val="22"/>
          <w:szCs w:val="22"/>
        </w:rPr>
        <w:t>Make minor changes to the file (change one letter, for example).</w:t>
      </w:r>
    </w:p>
    <w:p w14:paraId="16E1E7AD" w14:textId="34B83A57" w:rsidR="00DA228E" w:rsidRDefault="00DA228E" w:rsidP="00DA228E">
      <w:pPr>
        <w:pStyle w:val="NormalWeb"/>
        <w:numPr>
          <w:ilvl w:val="0"/>
          <w:numId w:val="38"/>
        </w:numPr>
        <w:spacing w:before="0" w:after="0"/>
        <w:rPr>
          <w:sz w:val="22"/>
          <w:szCs w:val="22"/>
        </w:rPr>
      </w:pPr>
      <w:r>
        <w:rPr>
          <w:sz w:val="22"/>
          <w:szCs w:val="22"/>
        </w:rPr>
        <w:t xml:space="preserve">Generate the hash value </w:t>
      </w:r>
      <w:r w:rsidRPr="00DA228E">
        <w:rPr>
          <w:i/>
          <w:iCs/>
          <w:sz w:val="22"/>
          <w:szCs w:val="22"/>
        </w:rPr>
        <w:t>h2</w:t>
      </w:r>
      <w:r>
        <w:rPr>
          <w:sz w:val="22"/>
          <w:szCs w:val="22"/>
        </w:rPr>
        <w:t xml:space="preserve"> for the changed file.</w:t>
      </w:r>
    </w:p>
    <w:p w14:paraId="1AA2F0BA" w14:textId="0A5E31BE" w:rsidR="00DA228E" w:rsidRPr="00DA228E" w:rsidRDefault="00DA228E" w:rsidP="00DA228E">
      <w:pPr>
        <w:pStyle w:val="NormalWeb"/>
        <w:numPr>
          <w:ilvl w:val="0"/>
          <w:numId w:val="38"/>
        </w:numPr>
        <w:spacing w:before="0" w:after="0"/>
        <w:rPr>
          <w:sz w:val="22"/>
          <w:szCs w:val="22"/>
        </w:rPr>
      </w:pPr>
      <w:r>
        <w:rPr>
          <w:sz w:val="22"/>
          <w:szCs w:val="22"/>
        </w:rPr>
        <w:t xml:space="preserve">Please examine whether </w:t>
      </w:r>
      <w:r w:rsidRPr="00DA228E">
        <w:rPr>
          <w:i/>
          <w:iCs/>
          <w:sz w:val="22"/>
          <w:szCs w:val="22"/>
        </w:rPr>
        <w:t>h1</w:t>
      </w:r>
      <w:r>
        <w:rPr>
          <w:sz w:val="22"/>
          <w:szCs w:val="22"/>
        </w:rPr>
        <w:t xml:space="preserve"> and </w:t>
      </w:r>
      <w:r w:rsidRPr="00DA228E">
        <w:rPr>
          <w:i/>
          <w:iCs/>
          <w:sz w:val="22"/>
          <w:szCs w:val="22"/>
        </w:rPr>
        <w:t>h2</w:t>
      </w:r>
      <w:r>
        <w:rPr>
          <w:sz w:val="22"/>
          <w:szCs w:val="22"/>
        </w:rPr>
        <w:t xml:space="preserve"> are similar or not for each algorithm.</w:t>
      </w:r>
    </w:p>
    <w:p w14:paraId="547EE0FF" w14:textId="4B0BBDC3" w:rsidR="00DA228E" w:rsidRDefault="00DA228E" w:rsidP="0016189D">
      <w:pPr>
        <w:pStyle w:val="NormalWeb"/>
        <w:spacing w:before="0" w:after="0"/>
        <w:rPr>
          <w:sz w:val="22"/>
          <w:szCs w:val="22"/>
        </w:rPr>
      </w:pPr>
    </w:p>
    <w:p w14:paraId="1C7BB5E9" w14:textId="2681388C" w:rsidR="00DA228E" w:rsidRDefault="00DA228E" w:rsidP="0016189D">
      <w:pPr>
        <w:pStyle w:val="NormalWeb"/>
        <w:spacing w:before="0" w:after="0"/>
        <w:rPr>
          <w:sz w:val="22"/>
          <w:szCs w:val="22"/>
        </w:rPr>
      </w:pPr>
      <w:r w:rsidRPr="00DA228E">
        <w:rPr>
          <w:b/>
          <w:bCs/>
          <w:sz w:val="22"/>
          <w:szCs w:val="22"/>
        </w:rPr>
        <w:t>Question 0</w:t>
      </w:r>
      <w:r>
        <w:rPr>
          <w:b/>
          <w:bCs/>
          <w:sz w:val="22"/>
          <w:szCs w:val="22"/>
        </w:rPr>
        <w:t>4</w:t>
      </w:r>
      <w:r w:rsidRPr="00DA228E">
        <w:rPr>
          <w:b/>
          <w:bCs/>
          <w:sz w:val="22"/>
          <w:szCs w:val="22"/>
        </w:rPr>
        <w:t>:</w:t>
      </w:r>
      <w:r>
        <w:rPr>
          <w:sz w:val="22"/>
          <w:szCs w:val="22"/>
        </w:rPr>
        <w:t xml:space="preserve"> Please describe your observations briefly. Please attach a screenshot to support your observations.</w:t>
      </w:r>
    </w:p>
    <w:p w14:paraId="51E764A2" w14:textId="350C7F1B" w:rsidR="00DA228E" w:rsidRDefault="00DA228E" w:rsidP="0016189D">
      <w:pPr>
        <w:pStyle w:val="NormalWeb"/>
        <w:spacing w:before="0" w:after="0"/>
        <w:rPr>
          <w:sz w:val="22"/>
          <w:szCs w:val="22"/>
        </w:rPr>
      </w:pPr>
    </w:p>
    <w:p w14:paraId="3B7509FF" w14:textId="140D57A7" w:rsidR="00DA228E" w:rsidRDefault="00DA228E" w:rsidP="0016189D">
      <w:pPr>
        <w:pStyle w:val="NormalWeb"/>
        <w:spacing w:before="0" w:after="0"/>
        <w:rPr>
          <w:sz w:val="22"/>
          <w:szCs w:val="22"/>
        </w:rPr>
      </w:pPr>
    </w:p>
    <w:p w14:paraId="355CFABC" w14:textId="77777777" w:rsidR="00DA228E" w:rsidRPr="009B19C4" w:rsidRDefault="00DA228E" w:rsidP="0016189D">
      <w:pPr>
        <w:pStyle w:val="NormalWeb"/>
        <w:spacing w:before="0" w:after="0"/>
        <w:rPr>
          <w:sz w:val="22"/>
          <w:szCs w:val="22"/>
        </w:rPr>
      </w:pPr>
    </w:p>
    <w:p w14:paraId="0EAB2EFB" w14:textId="27DFC26E" w:rsidR="0016189D" w:rsidRPr="00D90BEB" w:rsidRDefault="00D90BEB">
      <w:pPr>
        <w:pStyle w:val="NormalWeb"/>
        <w:spacing w:before="0" w:after="0"/>
        <w:rPr>
          <w:b/>
          <w:bCs/>
          <w:sz w:val="22"/>
          <w:szCs w:val="22"/>
        </w:rPr>
      </w:pPr>
      <w:r w:rsidRPr="00D90BEB">
        <w:rPr>
          <w:b/>
          <w:bCs/>
          <w:sz w:val="22"/>
          <w:szCs w:val="22"/>
        </w:rPr>
        <w:t>Section 4 Message Authentication</w:t>
      </w:r>
    </w:p>
    <w:p w14:paraId="4E32B546" w14:textId="0A612AEE" w:rsidR="00D90BEB" w:rsidRDefault="00D90BEB">
      <w:pPr>
        <w:pStyle w:val="NormalWeb"/>
        <w:spacing w:before="0" w:after="0"/>
        <w:rPr>
          <w:sz w:val="22"/>
          <w:szCs w:val="22"/>
        </w:rPr>
      </w:pPr>
    </w:p>
    <w:p w14:paraId="4CB8A089" w14:textId="24629F77" w:rsidR="00D90BEB" w:rsidRDefault="00D90BEB">
      <w:pPr>
        <w:pStyle w:val="NormalWeb"/>
        <w:spacing w:before="0" w:after="0"/>
        <w:rPr>
          <w:sz w:val="22"/>
          <w:szCs w:val="22"/>
        </w:rPr>
      </w:pPr>
      <w:r>
        <w:rPr>
          <w:sz w:val="22"/>
          <w:szCs w:val="22"/>
        </w:rPr>
        <w:t>As discussed in the class, message authentication/data integrity check can be depicted in the following diagram:</w:t>
      </w:r>
    </w:p>
    <w:p w14:paraId="768C6195" w14:textId="02888AAB" w:rsidR="00D90BEB" w:rsidRDefault="00D90BEB">
      <w:pPr>
        <w:pStyle w:val="NormalWeb"/>
        <w:spacing w:before="0" w:after="0"/>
        <w:rPr>
          <w:sz w:val="22"/>
          <w:szCs w:val="22"/>
        </w:rPr>
      </w:pPr>
    </w:p>
    <w:p w14:paraId="4B3C6736" w14:textId="256D82CB" w:rsidR="00D90BEB" w:rsidRDefault="00D90BEB" w:rsidP="00D90BEB">
      <w:pPr>
        <w:pStyle w:val="NormalWeb"/>
        <w:spacing w:before="0" w:after="0"/>
        <w:ind w:left="720"/>
        <w:rPr>
          <w:sz w:val="22"/>
          <w:szCs w:val="22"/>
        </w:rPr>
      </w:pPr>
      <w:r w:rsidRPr="00D90BEB">
        <w:rPr>
          <w:noProof/>
          <w:sz w:val="22"/>
          <w:szCs w:val="22"/>
        </w:rPr>
        <w:drawing>
          <wp:inline distT="0" distB="0" distL="0" distR="0" wp14:anchorId="753F7192" wp14:editId="0C07C8EE">
            <wp:extent cx="4178808" cy="2587752"/>
            <wp:effectExtent l="0" t="0" r="0" b="31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4178808" cy="2587752"/>
                    </a:xfrm>
                    <a:prstGeom prst="rect">
                      <a:avLst/>
                    </a:prstGeom>
                    <a:solidFill>
                      <a:schemeClr val="accent6">
                        <a:lumMod val="40000"/>
                        <a:lumOff val="60000"/>
                      </a:schemeClr>
                    </a:solidFill>
                  </pic:spPr>
                </pic:pic>
              </a:graphicData>
            </a:graphic>
          </wp:inline>
        </w:drawing>
      </w:r>
    </w:p>
    <w:p w14:paraId="10768300" w14:textId="21B409D6" w:rsidR="00D90BEB" w:rsidRDefault="00D90BEB">
      <w:pPr>
        <w:pStyle w:val="NormalWeb"/>
        <w:spacing w:before="0" w:after="0"/>
        <w:rPr>
          <w:sz w:val="22"/>
          <w:szCs w:val="22"/>
        </w:rPr>
      </w:pPr>
    </w:p>
    <w:p w14:paraId="12EA1323" w14:textId="3843F92F" w:rsidR="00D90BEB" w:rsidRDefault="0036483B">
      <w:pPr>
        <w:pStyle w:val="NormalWeb"/>
        <w:spacing w:before="0" w:after="0"/>
        <w:rPr>
          <w:sz w:val="22"/>
          <w:szCs w:val="22"/>
        </w:rPr>
      </w:pPr>
      <w:r>
        <w:rPr>
          <w:sz w:val="22"/>
          <w:szCs w:val="22"/>
        </w:rPr>
        <w:t>Please write a script, or a program if you choose</w:t>
      </w:r>
      <w:r w:rsidR="00E679FB">
        <w:rPr>
          <w:sz w:val="22"/>
          <w:szCs w:val="22"/>
        </w:rPr>
        <w:t xml:space="preserve"> so</w:t>
      </w:r>
      <w:r>
        <w:rPr>
          <w:sz w:val="22"/>
          <w:szCs w:val="22"/>
        </w:rPr>
        <w:t>, to implement the message authentication protocol.</w:t>
      </w:r>
    </w:p>
    <w:p w14:paraId="62F5F0F6" w14:textId="3E6932EC" w:rsidR="0036483B" w:rsidRDefault="0036483B">
      <w:pPr>
        <w:pStyle w:val="NormalWeb"/>
        <w:spacing w:before="0" w:after="0"/>
        <w:rPr>
          <w:sz w:val="22"/>
          <w:szCs w:val="22"/>
        </w:rPr>
      </w:pPr>
    </w:p>
    <w:p w14:paraId="64D355E2" w14:textId="1B662827" w:rsidR="0036483B" w:rsidRDefault="0036483B">
      <w:pPr>
        <w:pStyle w:val="NormalWeb"/>
        <w:spacing w:before="0" w:after="0"/>
        <w:rPr>
          <w:sz w:val="22"/>
          <w:szCs w:val="22"/>
        </w:rPr>
      </w:pPr>
      <w:r>
        <w:rPr>
          <w:sz w:val="22"/>
          <w:szCs w:val="22"/>
        </w:rPr>
        <w:t xml:space="preserve">You can work with a partner for this part or on your own. If you work with a partner, one works as the sender and writes the sender’s part of the script, the other works as the receiver and writes the receiver’s part of the script. If you work on your own, you need to write both. Then test your scripts by generating a MAC as the sender, then verify/authenticate the message as the receiver. In your scripts, you don’t need to write the message transmission part. Use </w:t>
      </w:r>
      <w:r w:rsidRPr="0036483B">
        <w:rPr>
          <w:rFonts w:ascii="Arial" w:hAnsi="Arial" w:cs="Arial"/>
          <w:sz w:val="22"/>
          <w:szCs w:val="22"/>
        </w:rPr>
        <w:t>cp</w:t>
      </w:r>
      <w:r>
        <w:rPr>
          <w:sz w:val="22"/>
          <w:szCs w:val="22"/>
        </w:rPr>
        <w:t xml:space="preserve"> or other method to send the message and MAC to receiver.</w:t>
      </w:r>
    </w:p>
    <w:p w14:paraId="391F2554" w14:textId="327A75C0" w:rsidR="0036483B" w:rsidRDefault="0036483B">
      <w:pPr>
        <w:pStyle w:val="NormalWeb"/>
        <w:spacing w:before="0" w:after="0"/>
        <w:rPr>
          <w:sz w:val="22"/>
          <w:szCs w:val="22"/>
        </w:rPr>
      </w:pPr>
    </w:p>
    <w:p w14:paraId="1F04265C" w14:textId="6332BDAB" w:rsidR="0036483B" w:rsidRDefault="0036483B">
      <w:pPr>
        <w:pStyle w:val="NormalWeb"/>
        <w:spacing w:before="0" w:after="0"/>
        <w:rPr>
          <w:sz w:val="22"/>
          <w:szCs w:val="22"/>
        </w:rPr>
      </w:pPr>
      <w:r w:rsidRPr="0036483B">
        <w:rPr>
          <w:b/>
          <w:bCs/>
          <w:sz w:val="22"/>
          <w:szCs w:val="22"/>
        </w:rPr>
        <w:t>Question 0</w:t>
      </w:r>
      <w:r w:rsidR="00DA228E">
        <w:rPr>
          <w:b/>
          <w:bCs/>
          <w:sz w:val="22"/>
          <w:szCs w:val="22"/>
        </w:rPr>
        <w:t>5</w:t>
      </w:r>
      <w:r w:rsidRPr="0036483B">
        <w:rPr>
          <w:b/>
          <w:bCs/>
          <w:sz w:val="22"/>
          <w:szCs w:val="22"/>
        </w:rPr>
        <w:t>:</w:t>
      </w:r>
      <w:r>
        <w:rPr>
          <w:sz w:val="22"/>
          <w:szCs w:val="22"/>
        </w:rPr>
        <w:t xml:space="preserve"> Attach your script of the sender’s part.</w:t>
      </w:r>
    </w:p>
    <w:p w14:paraId="2D82914E" w14:textId="050D336F" w:rsidR="0036483B" w:rsidRDefault="0036483B">
      <w:pPr>
        <w:pStyle w:val="NormalWeb"/>
        <w:spacing w:before="0" w:after="0"/>
        <w:rPr>
          <w:sz w:val="22"/>
          <w:szCs w:val="22"/>
        </w:rPr>
      </w:pPr>
    </w:p>
    <w:p w14:paraId="667AD17C" w14:textId="7A0764FC" w:rsidR="0036483B" w:rsidRDefault="0036483B">
      <w:pPr>
        <w:pStyle w:val="NormalWeb"/>
        <w:spacing w:before="0" w:after="0"/>
        <w:rPr>
          <w:sz w:val="22"/>
          <w:szCs w:val="22"/>
        </w:rPr>
      </w:pPr>
    </w:p>
    <w:p w14:paraId="52FE6718" w14:textId="04C5E9A0" w:rsidR="0036483B" w:rsidRDefault="0036483B">
      <w:pPr>
        <w:pStyle w:val="NormalWeb"/>
        <w:spacing w:before="0" w:after="0"/>
        <w:rPr>
          <w:sz w:val="22"/>
          <w:szCs w:val="22"/>
        </w:rPr>
      </w:pPr>
    </w:p>
    <w:p w14:paraId="37A053CD" w14:textId="09CBC5AE" w:rsidR="0036483B" w:rsidRDefault="0036483B">
      <w:pPr>
        <w:pStyle w:val="NormalWeb"/>
        <w:spacing w:before="0" w:after="0"/>
        <w:rPr>
          <w:sz w:val="22"/>
          <w:szCs w:val="22"/>
        </w:rPr>
      </w:pPr>
      <w:r w:rsidRPr="0036483B">
        <w:rPr>
          <w:b/>
          <w:bCs/>
          <w:sz w:val="22"/>
          <w:szCs w:val="22"/>
        </w:rPr>
        <w:t>Question 0</w:t>
      </w:r>
      <w:r w:rsidR="00DA228E">
        <w:rPr>
          <w:b/>
          <w:bCs/>
          <w:sz w:val="22"/>
          <w:szCs w:val="22"/>
        </w:rPr>
        <w:t>6</w:t>
      </w:r>
      <w:r w:rsidRPr="0036483B">
        <w:rPr>
          <w:b/>
          <w:bCs/>
          <w:sz w:val="22"/>
          <w:szCs w:val="22"/>
        </w:rPr>
        <w:t>:</w:t>
      </w:r>
      <w:r>
        <w:rPr>
          <w:sz w:val="22"/>
          <w:szCs w:val="22"/>
        </w:rPr>
        <w:t xml:space="preserve"> Attach your script of the receiver’s part.</w:t>
      </w:r>
    </w:p>
    <w:p w14:paraId="3C74B707" w14:textId="649E5BC3" w:rsidR="0036483B" w:rsidRDefault="0036483B">
      <w:pPr>
        <w:pStyle w:val="NormalWeb"/>
        <w:spacing w:before="0" w:after="0"/>
        <w:rPr>
          <w:sz w:val="22"/>
          <w:szCs w:val="22"/>
        </w:rPr>
      </w:pPr>
    </w:p>
    <w:p w14:paraId="360A2639" w14:textId="7A4B1581" w:rsidR="0036483B" w:rsidRDefault="0036483B">
      <w:pPr>
        <w:pStyle w:val="NormalWeb"/>
        <w:spacing w:before="0" w:after="0"/>
        <w:rPr>
          <w:sz w:val="22"/>
          <w:szCs w:val="22"/>
        </w:rPr>
      </w:pPr>
    </w:p>
    <w:p w14:paraId="2D84E5F5" w14:textId="68D40DDB" w:rsidR="0036483B" w:rsidRDefault="0036483B">
      <w:pPr>
        <w:pStyle w:val="NormalWeb"/>
        <w:spacing w:before="0" w:after="0"/>
        <w:rPr>
          <w:sz w:val="22"/>
          <w:szCs w:val="22"/>
        </w:rPr>
      </w:pPr>
    </w:p>
    <w:p w14:paraId="2A247EB3" w14:textId="572F3FAD" w:rsidR="0036483B" w:rsidRDefault="000F21F8">
      <w:pPr>
        <w:pStyle w:val="NormalWeb"/>
        <w:spacing w:before="0" w:after="0"/>
        <w:rPr>
          <w:sz w:val="22"/>
          <w:szCs w:val="22"/>
        </w:rPr>
      </w:pPr>
      <w:r w:rsidRPr="000F21F8">
        <w:rPr>
          <w:b/>
          <w:bCs/>
          <w:sz w:val="22"/>
          <w:szCs w:val="22"/>
        </w:rPr>
        <w:t>Question 0</w:t>
      </w:r>
      <w:r w:rsidR="00DA228E">
        <w:rPr>
          <w:b/>
          <w:bCs/>
          <w:sz w:val="22"/>
          <w:szCs w:val="22"/>
        </w:rPr>
        <w:t>7</w:t>
      </w:r>
      <w:r w:rsidRPr="000F21F8">
        <w:rPr>
          <w:b/>
          <w:bCs/>
          <w:sz w:val="22"/>
          <w:szCs w:val="22"/>
        </w:rPr>
        <w:t>:</w:t>
      </w:r>
      <w:r>
        <w:rPr>
          <w:sz w:val="22"/>
          <w:szCs w:val="22"/>
        </w:rPr>
        <w:t xml:space="preserve"> Briefly describe how the script at the receiver’s side works and how to test your script.</w:t>
      </w:r>
    </w:p>
    <w:p w14:paraId="10AA8684" w14:textId="5F08785E" w:rsidR="000F21F8" w:rsidRDefault="000F21F8">
      <w:pPr>
        <w:pStyle w:val="NormalWeb"/>
        <w:spacing w:before="0" w:after="0"/>
        <w:rPr>
          <w:sz w:val="22"/>
          <w:szCs w:val="22"/>
        </w:rPr>
      </w:pPr>
    </w:p>
    <w:p w14:paraId="62FE85AA" w14:textId="595AAA97" w:rsidR="000F21F8" w:rsidRDefault="000F21F8">
      <w:pPr>
        <w:pStyle w:val="NormalWeb"/>
        <w:spacing w:before="0" w:after="0"/>
        <w:rPr>
          <w:sz w:val="22"/>
          <w:szCs w:val="22"/>
        </w:rPr>
      </w:pPr>
    </w:p>
    <w:p w14:paraId="1A6D293F" w14:textId="77777777" w:rsidR="0036483B" w:rsidRDefault="0036483B">
      <w:pPr>
        <w:pStyle w:val="NormalWeb"/>
        <w:spacing w:before="0" w:after="0"/>
        <w:rPr>
          <w:sz w:val="22"/>
          <w:szCs w:val="22"/>
        </w:rPr>
      </w:pPr>
    </w:p>
    <w:p w14:paraId="0B705EBC" w14:textId="5D3D8A19" w:rsidR="0036483B" w:rsidRPr="00946070" w:rsidRDefault="00946070">
      <w:pPr>
        <w:pStyle w:val="NormalWeb"/>
        <w:spacing w:before="0" w:after="0"/>
        <w:rPr>
          <w:b/>
          <w:bCs/>
          <w:sz w:val="22"/>
          <w:szCs w:val="22"/>
        </w:rPr>
      </w:pPr>
      <w:r w:rsidRPr="00946070">
        <w:rPr>
          <w:b/>
          <w:bCs/>
          <w:sz w:val="22"/>
          <w:szCs w:val="22"/>
        </w:rPr>
        <w:t>Section 5 One-</w:t>
      </w:r>
      <w:r w:rsidR="00E679FB">
        <w:rPr>
          <w:b/>
          <w:bCs/>
          <w:sz w:val="22"/>
          <w:szCs w:val="22"/>
        </w:rPr>
        <w:t>Way</w:t>
      </w:r>
      <w:r w:rsidRPr="00946070">
        <w:rPr>
          <w:b/>
          <w:bCs/>
          <w:sz w:val="22"/>
          <w:szCs w:val="22"/>
        </w:rPr>
        <w:t xml:space="preserve"> </w:t>
      </w:r>
      <w:proofErr w:type="gramStart"/>
      <w:r w:rsidR="00E679FB">
        <w:rPr>
          <w:b/>
          <w:bCs/>
          <w:sz w:val="22"/>
          <w:szCs w:val="22"/>
        </w:rPr>
        <w:t>A</w:t>
      </w:r>
      <w:r w:rsidRPr="00946070">
        <w:rPr>
          <w:b/>
          <w:bCs/>
          <w:sz w:val="22"/>
          <w:szCs w:val="22"/>
        </w:rPr>
        <w:t>nd</w:t>
      </w:r>
      <w:proofErr w:type="gramEnd"/>
      <w:r w:rsidRPr="00946070">
        <w:rPr>
          <w:b/>
          <w:bCs/>
          <w:sz w:val="22"/>
          <w:szCs w:val="22"/>
        </w:rPr>
        <w:t xml:space="preserve"> </w:t>
      </w:r>
      <w:r w:rsidR="00E679FB">
        <w:rPr>
          <w:b/>
          <w:bCs/>
          <w:sz w:val="22"/>
          <w:szCs w:val="22"/>
        </w:rPr>
        <w:t>S</w:t>
      </w:r>
      <w:r w:rsidRPr="00946070">
        <w:rPr>
          <w:b/>
          <w:bCs/>
          <w:sz w:val="22"/>
          <w:szCs w:val="22"/>
        </w:rPr>
        <w:t xml:space="preserve">trong </w:t>
      </w:r>
      <w:r w:rsidR="00E679FB">
        <w:rPr>
          <w:b/>
          <w:bCs/>
          <w:sz w:val="22"/>
          <w:szCs w:val="22"/>
        </w:rPr>
        <w:t>C</w:t>
      </w:r>
      <w:r w:rsidRPr="00946070">
        <w:rPr>
          <w:b/>
          <w:bCs/>
          <w:sz w:val="22"/>
          <w:szCs w:val="22"/>
        </w:rPr>
        <w:t xml:space="preserve">ollision </w:t>
      </w:r>
      <w:r w:rsidR="00E679FB">
        <w:rPr>
          <w:b/>
          <w:bCs/>
          <w:sz w:val="22"/>
          <w:szCs w:val="22"/>
        </w:rPr>
        <w:t>R</w:t>
      </w:r>
      <w:r w:rsidRPr="00946070">
        <w:rPr>
          <w:b/>
          <w:bCs/>
          <w:sz w:val="22"/>
          <w:szCs w:val="22"/>
        </w:rPr>
        <w:t>esistance</w:t>
      </w:r>
    </w:p>
    <w:p w14:paraId="019CA5A5" w14:textId="718B4E28" w:rsidR="00946070" w:rsidRDefault="00946070">
      <w:pPr>
        <w:pStyle w:val="NormalWeb"/>
        <w:spacing w:before="0" w:after="0"/>
        <w:rPr>
          <w:sz w:val="22"/>
          <w:szCs w:val="22"/>
        </w:rPr>
      </w:pPr>
    </w:p>
    <w:p w14:paraId="08423C9D" w14:textId="20670399" w:rsidR="00946070" w:rsidRDefault="00946070">
      <w:pPr>
        <w:pStyle w:val="NormalWeb"/>
        <w:spacing w:before="0" w:after="0"/>
        <w:rPr>
          <w:sz w:val="22"/>
          <w:szCs w:val="22"/>
        </w:rPr>
      </w:pPr>
      <w:r>
        <w:rPr>
          <w:sz w:val="22"/>
          <w:szCs w:val="22"/>
        </w:rPr>
        <w:t>As discussed in class, a good cryptographic hash function (</w:t>
      </w:r>
      <w:r w:rsidRPr="00946070">
        <w:rPr>
          <w:i/>
          <w:iCs/>
          <w:sz w:val="22"/>
          <w:szCs w:val="22"/>
        </w:rPr>
        <w:t>H</w:t>
      </w:r>
      <w:r>
        <w:rPr>
          <w:sz w:val="22"/>
          <w:szCs w:val="22"/>
        </w:rPr>
        <w:t>) must meet the following requirements:</w:t>
      </w:r>
    </w:p>
    <w:p w14:paraId="2B01D881" w14:textId="00DB9121" w:rsidR="00946070" w:rsidRDefault="00946070">
      <w:pPr>
        <w:pStyle w:val="NormalWeb"/>
        <w:spacing w:before="0" w:after="0"/>
        <w:rPr>
          <w:sz w:val="22"/>
          <w:szCs w:val="22"/>
        </w:rPr>
      </w:pPr>
    </w:p>
    <w:p w14:paraId="025B3E50" w14:textId="26D636FC" w:rsidR="00946070" w:rsidRDefault="00946070" w:rsidP="00946070">
      <w:pPr>
        <w:pStyle w:val="NormalWeb"/>
        <w:numPr>
          <w:ilvl w:val="0"/>
          <w:numId w:val="40"/>
        </w:numPr>
        <w:spacing w:before="0" w:after="0"/>
        <w:rPr>
          <w:sz w:val="22"/>
          <w:szCs w:val="22"/>
        </w:rPr>
      </w:pPr>
      <w:r w:rsidRPr="00946070">
        <w:rPr>
          <w:b/>
          <w:bCs/>
          <w:sz w:val="22"/>
          <w:szCs w:val="22"/>
        </w:rPr>
        <w:t>One-way resistance:</w:t>
      </w:r>
      <w:r>
        <w:rPr>
          <w:sz w:val="22"/>
          <w:szCs w:val="22"/>
        </w:rPr>
        <w:t xml:space="preserve"> For any given hash value </w:t>
      </w:r>
      <w:r w:rsidRPr="00946070">
        <w:rPr>
          <w:i/>
          <w:iCs/>
          <w:sz w:val="22"/>
          <w:szCs w:val="22"/>
        </w:rPr>
        <w:t>h</w:t>
      </w:r>
      <w:r>
        <w:rPr>
          <w:sz w:val="22"/>
          <w:szCs w:val="22"/>
        </w:rPr>
        <w:t xml:space="preserve">, it is computationally infeasible to find a message </w:t>
      </w:r>
      <w:r w:rsidRPr="00946070">
        <w:rPr>
          <w:i/>
          <w:iCs/>
          <w:sz w:val="22"/>
          <w:szCs w:val="22"/>
        </w:rPr>
        <w:t>x</w:t>
      </w:r>
      <w:r>
        <w:rPr>
          <w:sz w:val="22"/>
          <w:szCs w:val="22"/>
        </w:rPr>
        <w:t xml:space="preserve"> such that </w:t>
      </w:r>
      <w:r w:rsidRPr="00946070">
        <w:rPr>
          <w:i/>
          <w:iCs/>
          <w:sz w:val="22"/>
          <w:szCs w:val="22"/>
        </w:rPr>
        <w:t>H(x) = h</w:t>
      </w:r>
      <w:r>
        <w:rPr>
          <w:sz w:val="22"/>
          <w:szCs w:val="22"/>
        </w:rPr>
        <w:t>.</w:t>
      </w:r>
    </w:p>
    <w:p w14:paraId="03082570" w14:textId="7BC3213B" w:rsidR="00946070" w:rsidRDefault="00812668" w:rsidP="00946070">
      <w:pPr>
        <w:pStyle w:val="NormalWeb"/>
        <w:numPr>
          <w:ilvl w:val="0"/>
          <w:numId w:val="40"/>
        </w:numPr>
        <w:spacing w:before="0" w:after="0"/>
        <w:rPr>
          <w:sz w:val="22"/>
          <w:szCs w:val="22"/>
        </w:rPr>
      </w:pPr>
      <w:r w:rsidRPr="00812668">
        <w:rPr>
          <w:b/>
          <w:bCs/>
          <w:sz w:val="22"/>
          <w:szCs w:val="22"/>
        </w:rPr>
        <w:t>Collision resistance</w:t>
      </w:r>
      <w:r w:rsidR="009A20AE">
        <w:rPr>
          <w:b/>
          <w:bCs/>
          <w:sz w:val="22"/>
          <w:szCs w:val="22"/>
        </w:rPr>
        <w:t xml:space="preserve"> (collision free)</w:t>
      </w:r>
      <w:r w:rsidRPr="00812668">
        <w:rPr>
          <w:b/>
          <w:bCs/>
          <w:sz w:val="22"/>
          <w:szCs w:val="22"/>
        </w:rPr>
        <w:t>:</w:t>
      </w:r>
      <w:r>
        <w:rPr>
          <w:sz w:val="22"/>
          <w:szCs w:val="22"/>
        </w:rPr>
        <w:t xml:space="preserve"> It is computationally infeasible to find any pair of messages (</w:t>
      </w:r>
      <w:r w:rsidRPr="00812668">
        <w:rPr>
          <w:i/>
          <w:iCs/>
          <w:sz w:val="22"/>
          <w:szCs w:val="22"/>
        </w:rPr>
        <w:t>x, y</w:t>
      </w:r>
      <w:r>
        <w:rPr>
          <w:sz w:val="22"/>
          <w:szCs w:val="22"/>
        </w:rPr>
        <w:t xml:space="preserve">) such that </w:t>
      </w:r>
      <w:r w:rsidRPr="00812668">
        <w:rPr>
          <w:i/>
          <w:iCs/>
          <w:sz w:val="22"/>
          <w:szCs w:val="22"/>
        </w:rPr>
        <w:t>x</w:t>
      </w:r>
      <w:r>
        <w:rPr>
          <w:sz w:val="22"/>
          <w:szCs w:val="22"/>
        </w:rPr>
        <w:t xml:space="preserve"> </w:t>
      </w:r>
      <w:r w:rsidRPr="00812668">
        <w:rPr>
          <w:i/>
          <w:iCs/>
          <w:sz w:val="22"/>
          <w:szCs w:val="22"/>
        </w:rPr>
        <w:sym w:font="Symbol" w:char="F0B9"/>
      </w:r>
      <w:r w:rsidRPr="00812668">
        <w:rPr>
          <w:i/>
          <w:iCs/>
          <w:sz w:val="22"/>
          <w:szCs w:val="22"/>
        </w:rPr>
        <w:t xml:space="preserve"> y</w:t>
      </w:r>
      <w:r>
        <w:rPr>
          <w:sz w:val="22"/>
          <w:szCs w:val="22"/>
        </w:rPr>
        <w:t xml:space="preserve"> and </w:t>
      </w:r>
      <w:r w:rsidRPr="00812668">
        <w:rPr>
          <w:i/>
          <w:iCs/>
          <w:sz w:val="22"/>
          <w:szCs w:val="22"/>
        </w:rPr>
        <w:t>H(x) = H(y)</w:t>
      </w:r>
      <w:r>
        <w:rPr>
          <w:sz w:val="22"/>
          <w:szCs w:val="22"/>
        </w:rPr>
        <w:t>.</w:t>
      </w:r>
    </w:p>
    <w:p w14:paraId="080687B8" w14:textId="7D9150B7" w:rsidR="00812668" w:rsidRDefault="00812668" w:rsidP="00812668">
      <w:pPr>
        <w:pStyle w:val="NormalWeb"/>
        <w:spacing w:before="0" w:after="0"/>
        <w:rPr>
          <w:sz w:val="22"/>
          <w:szCs w:val="22"/>
        </w:rPr>
      </w:pPr>
    </w:p>
    <w:p w14:paraId="4AD2897F" w14:textId="67BBDA21" w:rsidR="00812668" w:rsidRDefault="00812668" w:rsidP="00812668">
      <w:pPr>
        <w:pStyle w:val="NormalWeb"/>
        <w:spacing w:before="0" w:after="0"/>
        <w:rPr>
          <w:sz w:val="22"/>
          <w:szCs w:val="22"/>
        </w:rPr>
      </w:pPr>
      <w:r>
        <w:rPr>
          <w:sz w:val="22"/>
          <w:szCs w:val="22"/>
        </w:rPr>
        <w:t xml:space="preserve">However, it is theoretically impossible to design such </w:t>
      </w:r>
      <w:r w:rsidR="00E679FB">
        <w:rPr>
          <w:sz w:val="22"/>
          <w:szCs w:val="22"/>
        </w:rPr>
        <w:t xml:space="preserve">a </w:t>
      </w:r>
      <w:r>
        <w:rPr>
          <w:sz w:val="22"/>
          <w:szCs w:val="22"/>
        </w:rPr>
        <w:t>hash algorithm to meet these properties because the size of hash value is limited. In practice, it is computationally inhibitive</w:t>
      </w:r>
      <w:r w:rsidR="00E679FB">
        <w:rPr>
          <w:sz w:val="22"/>
          <w:szCs w:val="22"/>
        </w:rPr>
        <w:t>, however,</w:t>
      </w:r>
      <w:r>
        <w:rPr>
          <w:sz w:val="22"/>
          <w:szCs w:val="22"/>
        </w:rPr>
        <w:t xml:space="preserve"> to break th</w:t>
      </w:r>
      <w:r w:rsidR="00E679FB">
        <w:rPr>
          <w:sz w:val="22"/>
          <w:szCs w:val="22"/>
        </w:rPr>
        <w:t>e</w:t>
      </w:r>
      <w:r>
        <w:rPr>
          <w:sz w:val="22"/>
          <w:szCs w:val="22"/>
        </w:rPr>
        <w:t xml:space="preserve">se </w:t>
      </w:r>
      <w:r w:rsidR="00E679FB">
        <w:rPr>
          <w:sz w:val="22"/>
          <w:szCs w:val="22"/>
        </w:rPr>
        <w:t xml:space="preserve">two </w:t>
      </w:r>
      <w:r>
        <w:rPr>
          <w:sz w:val="22"/>
          <w:szCs w:val="22"/>
        </w:rPr>
        <w:t>properties when the size of hash value is large.</w:t>
      </w:r>
    </w:p>
    <w:p w14:paraId="128E3039" w14:textId="73DCB2AD" w:rsidR="00812668" w:rsidRDefault="00812668" w:rsidP="00812668">
      <w:pPr>
        <w:pStyle w:val="NormalWeb"/>
        <w:spacing w:before="0" w:after="0"/>
        <w:rPr>
          <w:sz w:val="22"/>
          <w:szCs w:val="22"/>
        </w:rPr>
      </w:pPr>
    </w:p>
    <w:p w14:paraId="74BF8AFC" w14:textId="6120B28D" w:rsidR="00812668" w:rsidRDefault="00812668" w:rsidP="00812668">
      <w:pPr>
        <w:pStyle w:val="NormalWeb"/>
        <w:spacing w:before="0" w:after="0"/>
        <w:rPr>
          <w:sz w:val="22"/>
          <w:szCs w:val="22"/>
        </w:rPr>
      </w:pPr>
      <w:r>
        <w:rPr>
          <w:sz w:val="22"/>
          <w:szCs w:val="22"/>
        </w:rPr>
        <w:t>In this section, we will use the brute-force method to see how long it takes to break each of these properties. At the same time, we will observe the difference between these two properties.</w:t>
      </w:r>
      <w:r w:rsidR="009F3B2F">
        <w:rPr>
          <w:sz w:val="22"/>
          <w:szCs w:val="22"/>
        </w:rPr>
        <w:t xml:space="preserve"> Instead of using OpenSSL commands, you are required to write your own programs to invoke the message digest functions (APIs) in OpenSSL crypto library. This activity will help you gain hands-on experience with OpenSSL APIs. The message digest functions (APIs) in OpenSSL crypto library and a sample C program to invoke those functions to compute the hash value for a message can be found from the following link:</w:t>
      </w:r>
    </w:p>
    <w:p w14:paraId="0E722BD1" w14:textId="4D07AD64" w:rsidR="009F3B2F" w:rsidRDefault="009F3B2F" w:rsidP="00812668">
      <w:pPr>
        <w:pStyle w:val="NormalWeb"/>
        <w:spacing w:before="0" w:after="0"/>
        <w:rPr>
          <w:sz w:val="22"/>
          <w:szCs w:val="22"/>
        </w:rPr>
      </w:pPr>
    </w:p>
    <w:p w14:paraId="692581A0" w14:textId="77777777" w:rsidR="009F3B2F" w:rsidRDefault="009F3B2F" w:rsidP="009F3B2F">
      <w:hyperlink r:id="rId12" w:history="1">
        <w:r>
          <w:rPr>
            <w:rStyle w:val="Hyperlink"/>
          </w:rPr>
          <w:t>https://www.openssl.org/docs/manmaster/man3/EVP_DigestInit.html</w:t>
        </w:r>
      </w:hyperlink>
    </w:p>
    <w:p w14:paraId="3A93C592" w14:textId="1217C0D9" w:rsidR="009F3B2F" w:rsidRDefault="009F3B2F" w:rsidP="00812668">
      <w:pPr>
        <w:pStyle w:val="NormalWeb"/>
        <w:spacing w:before="0" w:after="0"/>
        <w:rPr>
          <w:sz w:val="22"/>
          <w:szCs w:val="22"/>
        </w:rPr>
      </w:pPr>
    </w:p>
    <w:p w14:paraId="344E0F03" w14:textId="1D9C5ADD" w:rsidR="009F3B2F" w:rsidRDefault="009F3B2F" w:rsidP="00812668">
      <w:pPr>
        <w:pStyle w:val="NormalWeb"/>
        <w:spacing w:before="0" w:after="0"/>
        <w:rPr>
          <w:sz w:val="22"/>
          <w:szCs w:val="22"/>
        </w:rPr>
      </w:pPr>
      <w:r>
        <w:rPr>
          <w:sz w:val="22"/>
          <w:szCs w:val="22"/>
        </w:rPr>
        <w:t>Please read the web page and understand the functions and the sample code.</w:t>
      </w:r>
    </w:p>
    <w:p w14:paraId="12568424" w14:textId="1C1817DF" w:rsidR="00B45DCD" w:rsidRDefault="00B45DCD" w:rsidP="00812668">
      <w:pPr>
        <w:pStyle w:val="NormalWeb"/>
        <w:spacing w:before="0" w:after="0"/>
        <w:rPr>
          <w:sz w:val="22"/>
          <w:szCs w:val="22"/>
        </w:rPr>
      </w:pPr>
    </w:p>
    <w:p w14:paraId="635881BA" w14:textId="5F080671" w:rsidR="00B45DCD" w:rsidRDefault="00B45DCD" w:rsidP="00812668">
      <w:pPr>
        <w:pStyle w:val="NormalWeb"/>
        <w:spacing w:before="0" w:after="0"/>
        <w:rPr>
          <w:sz w:val="22"/>
          <w:szCs w:val="22"/>
        </w:rPr>
      </w:pPr>
      <w:r>
        <w:rPr>
          <w:sz w:val="22"/>
          <w:szCs w:val="22"/>
        </w:rPr>
        <w:t>Note:</w:t>
      </w:r>
    </w:p>
    <w:p w14:paraId="51EC0533" w14:textId="5C5EBCE6" w:rsidR="00B45DCD" w:rsidRDefault="00B45DCD" w:rsidP="00B45DCD">
      <w:pPr>
        <w:pStyle w:val="NormalWeb"/>
        <w:numPr>
          <w:ilvl w:val="0"/>
          <w:numId w:val="41"/>
        </w:numPr>
        <w:spacing w:before="0" w:after="0"/>
        <w:rPr>
          <w:sz w:val="22"/>
          <w:szCs w:val="22"/>
        </w:rPr>
      </w:pPr>
      <w:r>
        <w:rPr>
          <w:sz w:val="22"/>
          <w:szCs w:val="22"/>
        </w:rPr>
        <w:t>C is not required. You can choose the language you are more familiar with</w:t>
      </w:r>
      <w:r w:rsidR="00E679FB">
        <w:rPr>
          <w:sz w:val="22"/>
          <w:szCs w:val="22"/>
        </w:rPr>
        <w:t xml:space="preserve"> to write your program</w:t>
      </w:r>
      <w:r>
        <w:rPr>
          <w:sz w:val="22"/>
          <w:szCs w:val="22"/>
        </w:rPr>
        <w:t>.</w:t>
      </w:r>
    </w:p>
    <w:p w14:paraId="3E0AC0FC" w14:textId="6EBE7135" w:rsidR="00B45DCD" w:rsidRDefault="00B45DCD" w:rsidP="00B45DCD">
      <w:pPr>
        <w:pStyle w:val="NormalWeb"/>
        <w:numPr>
          <w:ilvl w:val="0"/>
          <w:numId w:val="41"/>
        </w:numPr>
        <w:spacing w:before="0" w:after="0"/>
        <w:rPr>
          <w:sz w:val="22"/>
          <w:szCs w:val="22"/>
        </w:rPr>
      </w:pPr>
      <w:r>
        <w:rPr>
          <w:sz w:val="22"/>
          <w:szCs w:val="22"/>
        </w:rPr>
        <w:t>You can use the following command to compile a C program using OpenSSL functions.</w:t>
      </w:r>
    </w:p>
    <w:p w14:paraId="1B09ED9A" w14:textId="66ECDD6C" w:rsidR="00B45DCD" w:rsidRDefault="00B45DCD" w:rsidP="00B45DCD">
      <w:pPr>
        <w:pStyle w:val="NormalWeb"/>
        <w:spacing w:before="0" w:after="0"/>
        <w:rPr>
          <w:sz w:val="22"/>
          <w:szCs w:val="22"/>
        </w:rPr>
      </w:pPr>
    </w:p>
    <w:p w14:paraId="27F76615" w14:textId="0CAD0E3D" w:rsidR="00B45DCD" w:rsidRPr="00E679FB" w:rsidRDefault="00B45DCD" w:rsidP="00B45DCD">
      <w:pPr>
        <w:pStyle w:val="NormalWeb"/>
        <w:spacing w:before="0" w:after="0"/>
        <w:ind w:left="720"/>
        <w:rPr>
          <w:rFonts w:ascii="Arial" w:hAnsi="Arial" w:cs="Arial"/>
          <w:sz w:val="22"/>
          <w:szCs w:val="22"/>
        </w:rPr>
      </w:pPr>
      <w:proofErr w:type="spellStart"/>
      <w:r w:rsidRPr="00E679FB">
        <w:rPr>
          <w:rFonts w:ascii="Arial" w:hAnsi="Arial" w:cs="Arial"/>
          <w:sz w:val="22"/>
          <w:szCs w:val="22"/>
        </w:rPr>
        <w:t>gcc</w:t>
      </w:r>
      <w:proofErr w:type="spellEnd"/>
      <w:r w:rsidRPr="00E679FB">
        <w:rPr>
          <w:rFonts w:ascii="Arial" w:hAnsi="Arial" w:cs="Arial"/>
          <w:sz w:val="22"/>
          <w:szCs w:val="22"/>
        </w:rPr>
        <w:t xml:space="preserve"> -o </w:t>
      </w:r>
      <w:proofErr w:type="spellStart"/>
      <w:r w:rsidRPr="00E679FB">
        <w:rPr>
          <w:rFonts w:ascii="Arial" w:hAnsi="Arial" w:cs="Arial"/>
          <w:i/>
          <w:iCs/>
          <w:sz w:val="22"/>
          <w:szCs w:val="22"/>
        </w:rPr>
        <w:t>hcracker</w:t>
      </w:r>
      <w:proofErr w:type="spellEnd"/>
      <w:r w:rsidRPr="00E679FB">
        <w:rPr>
          <w:rFonts w:ascii="Arial" w:hAnsi="Arial" w:cs="Arial"/>
          <w:sz w:val="22"/>
          <w:szCs w:val="22"/>
        </w:rPr>
        <w:t xml:space="preserve"> -l crypto </w:t>
      </w:r>
      <w:proofErr w:type="spellStart"/>
      <w:r w:rsidRPr="00E679FB">
        <w:rPr>
          <w:rFonts w:ascii="Arial" w:hAnsi="Arial" w:cs="Arial"/>
          <w:i/>
          <w:iCs/>
          <w:sz w:val="22"/>
          <w:szCs w:val="22"/>
        </w:rPr>
        <w:t>hash_cracker.c</w:t>
      </w:r>
      <w:proofErr w:type="spellEnd"/>
    </w:p>
    <w:p w14:paraId="660801CA" w14:textId="5C399519" w:rsidR="00B45DCD" w:rsidRDefault="00B45DCD" w:rsidP="00B45DCD">
      <w:pPr>
        <w:pStyle w:val="NormalWeb"/>
        <w:spacing w:before="0" w:after="0"/>
        <w:ind w:left="720"/>
        <w:rPr>
          <w:sz w:val="22"/>
          <w:szCs w:val="22"/>
        </w:rPr>
      </w:pPr>
    </w:p>
    <w:p w14:paraId="2819BD72" w14:textId="77A93327" w:rsidR="00B45DCD" w:rsidRDefault="00B45DCD" w:rsidP="00B45DCD">
      <w:pPr>
        <w:pStyle w:val="NormalWeb"/>
        <w:spacing w:before="0" w:after="0"/>
        <w:ind w:left="720"/>
        <w:rPr>
          <w:sz w:val="22"/>
          <w:szCs w:val="22"/>
        </w:rPr>
      </w:pPr>
      <w:r>
        <w:rPr>
          <w:sz w:val="22"/>
          <w:szCs w:val="22"/>
        </w:rPr>
        <w:t xml:space="preserve">where </w:t>
      </w:r>
      <w:proofErr w:type="spellStart"/>
      <w:r w:rsidRPr="00E679FB">
        <w:rPr>
          <w:rFonts w:ascii="Arial" w:hAnsi="Arial" w:cs="Arial"/>
          <w:sz w:val="22"/>
          <w:szCs w:val="22"/>
        </w:rPr>
        <w:t>gcc</w:t>
      </w:r>
      <w:proofErr w:type="spellEnd"/>
      <w:r w:rsidRPr="00E679FB">
        <w:rPr>
          <w:rFonts w:ascii="Arial" w:hAnsi="Arial" w:cs="Arial"/>
          <w:sz w:val="22"/>
          <w:szCs w:val="22"/>
        </w:rPr>
        <w:t xml:space="preserve"> </w:t>
      </w:r>
      <w:r>
        <w:rPr>
          <w:sz w:val="22"/>
          <w:szCs w:val="22"/>
        </w:rPr>
        <w:t xml:space="preserve">is the C compiler, </w:t>
      </w:r>
      <w:proofErr w:type="spellStart"/>
      <w:r w:rsidRPr="00E679FB">
        <w:rPr>
          <w:rFonts w:ascii="Arial" w:hAnsi="Arial" w:cs="Arial"/>
          <w:i/>
          <w:iCs/>
          <w:sz w:val="22"/>
          <w:szCs w:val="22"/>
        </w:rPr>
        <w:t>hcracker</w:t>
      </w:r>
      <w:proofErr w:type="spellEnd"/>
      <w:r>
        <w:rPr>
          <w:sz w:val="22"/>
          <w:szCs w:val="22"/>
        </w:rPr>
        <w:t xml:space="preserve"> is the executable name, </w:t>
      </w:r>
      <w:proofErr w:type="spellStart"/>
      <w:r w:rsidRPr="00E679FB">
        <w:rPr>
          <w:rFonts w:ascii="Arial" w:hAnsi="Arial" w:cs="Arial"/>
          <w:i/>
          <w:iCs/>
          <w:sz w:val="22"/>
          <w:szCs w:val="22"/>
        </w:rPr>
        <w:t>hash_cracker.c</w:t>
      </w:r>
      <w:proofErr w:type="spellEnd"/>
      <w:r>
        <w:rPr>
          <w:sz w:val="22"/>
          <w:szCs w:val="22"/>
        </w:rPr>
        <w:t xml:space="preserve"> is the name of your C program.</w:t>
      </w:r>
    </w:p>
    <w:p w14:paraId="28788A4A" w14:textId="335E05C3" w:rsidR="009F3B2F" w:rsidRDefault="009F3B2F" w:rsidP="00812668">
      <w:pPr>
        <w:pStyle w:val="NormalWeb"/>
        <w:spacing w:before="0" w:after="0"/>
        <w:rPr>
          <w:sz w:val="22"/>
          <w:szCs w:val="22"/>
        </w:rPr>
      </w:pPr>
    </w:p>
    <w:p w14:paraId="390FCB41" w14:textId="5364F8CE" w:rsidR="009F3B2F" w:rsidRDefault="009F3B2F" w:rsidP="00812668">
      <w:pPr>
        <w:pStyle w:val="NormalWeb"/>
        <w:spacing w:before="0" w:after="0"/>
        <w:rPr>
          <w:sz w:val="22"/>
          <w:szCs w:val="22"/>
        </w:rPr>
      </w:pPr>
      <w:r>
        <w:rPr>
          <w:sz w:val="22"/>
          <w:szCs w:val="22"/>
        </w:rPr>
        <w:t xml:space="preserve">Since most of the hash functions are quite strong against brute-force attack on those two properties, it will take you years to break them. To make the </w:t>
      </w:r>
      <w:r w:rsidR="009A20AE">
        <w:rPr>
          <w:sz w:val="22"/>
          <w:szCs w:val="22"/>
        </w:rPr>
        <w:t>lab</w:t>
      </w:r>
      <w:r>
        <w:rPr>
          <w:sz w:val="22"/>
          <w:szCs w:val="22"/>
        </w:rPr>
        <w:t xml:space="preserve"> feasible, we reduce the length of the hash value to 24 bits</w:t>
      </w:r>
      <w:r w:rsidR="00E679FB">
        <w:rPr>
          <w:sz w:val="22"/>
          <w:szCs w:val="22"/>
        </w:rPr>
        <w:t xml:space="preserve"> (three character</w:t>
      </w:r>
      <w:r w:rsidR="008810D0">
        <w:rPr>
          <w:sz w:val="22"/>
          <w:szCs w:val="22"/>
        </w:rPr>
        <w:t>s)</w:t>
      </w:r>
      <w:r>
        <w:rPr>
          <w:sz w:val="22"/>
          <w:szCs w:val="22"/>
        </w:rPr>
        <w:t xml:space="preserve">. We can use any one-way </w:t>
      </w:r>
      <w:r w:rsidR="009A20AE">
        <w:rPr>
          <w:sz w:val="22"/>
          <w:szCs w:val="22"/>
        </w:rPr>
        <w:t>hash functions that are included in the OpenSSL library, but we use the first 24 bits of the hash value only in this lab. In other words, we are using a modified one-way hash function. Please design an experiment and implement your design to find the following:</w:t>
      </w:r>
    </w:p>
    <w:p w14:paraId="04C16984" w14:textId="0AF992DF" w:rsidR="009A20AE" w:rsidRDefault="009A20AE" w:rsidP="00812668">
      <w:pPr>
        <w:pStyle w:val="NormalWeb"/>
        <w:spacing w:before="0" w:after="0"/>
        <w:rPr>
          <w:sz w:val="22"/>
          <w:szCs w:val="22"/>
        </w:rPr>
      </w:pPr>
    </w:p>
    <w:p w14:paraId="2384250B" w14:textId="6A69FB6E" w:rsidR="009A20AE" w:rsidRDefault="009A20AE" w:rsidP="00812668">
      <w:pPr>
        <w:pStyle w:val="NormalWeb"/>
        <w:spacing w:before="0" w:after="0"/>
        <w:rPr>
          <w:sz w:val="22"/>
          <w:szCs w:val="22"/>
        </w:rPr>
      </w:pPr>
      <w:r w:rsidRPr="009A20AE">
        <w:rPr>
          <w:b/>
          <w:bCs/>
          <w:sz w:val="22"/>
          <w:szCs w:val="22"/>
        </w:rPr>
        <w:t>Question 08:</w:t>
      </w:r>
      <w:r>
        <w:rPr>
          <w:sz w:val="22"/>
          <w:szCs w:val="22"/>
        </w:rPr>
        <w:t xml:space="preserve"> How many trials it will take you to break the one-way property with the brute-force method? To make your answer reliable, you should repeat your experiment for multiple times (e.g. 5-10 times) and report the average number of trials. Use screenshot to demonstrate your work if you have.</w:t>
      </w:r>
    </w:p>
    <w:p w14:paraId="415E03EF" w14:textId="4EC9AD82" w:rsidR="009A20AE" w:rsidRDefault="009A20AE" w:rsidP="00812668">
      <w:pPr>
        <w:pStyle w:val="NormalWeb"/>
        <w:spacing w:before="0" w:after="0"/>
        <w:rPr>
          <w:sz w:val="22"/>
          <w:szCs w:val="22"/>
        </w:rPr>
      </w:pPr>
    </w:p>
    <w:p w14:paraId="3409482A" w14:textId="77777777" w:rsidR="00B45DCD" w:rsidRDefault="00B45DCD" w:rsidP="00812668">
      <w:pPr>
        <w:pStyle w:val="NormalWeb"/>
        <w:spacing w:before="0" w:after="0"/>
        <w:rPr>
          <w:sz w:val="22"/>
          <w:szCs w:val="22"/>
        </w:rPr>
      </w:pPr>
    </w:p>
    <w:p w14:paraId="1F588D61" w14:textId="2334823B" w:rsidR="009A20AE" w:rsidRDefault="009A20AE" w:rsidP="00812668">
      <w:pPr>
        <w:pStyle w:val="NormalWeb"/>
        <w:spacing w:before="0" w:after="0"/>
        <w:rPr>
          <w:sz w:val="22"/>
          <w:szCs w:val="22"/>
        </w:rPr>
      </w:pPr>
    </w:p>
    <w:p w14:paraId="3074C98E" w14:textId="2C37C52C" w:rsidR="009A20AE" w:rsidRDefault="009A20AE" w:rsidP="00812668">
      <w:pPr>
        <w:pStyle w:val="NormalWeb"/>
        <w:spacing w:before="0" w:after="0"/>
        <w:rPr>
          <w:sz w:val="22"/>
          <w:szCs w:val="22"/>
        </w:rPr>
      </w:pPr>
      <w:r w:rsidRPr="009A20AE">
        <w:rPr>
          <w:b/>
          <w:bCs/>
          <w:sz w:val="22"/>
          <w:szCs w:val="22"/>
        </w:rPr>
        <w:t>Question 09:</w:t>
      </w:r>
      <w:r>
        <w:rPr>
          <w:sz w:val="22"/>
          <w:szCs w:val="22"/>
        </w:rPr>
        <w:t xml:space="preserve"> How many trials it will take you to break the collision resistance property with the brute-force method? Similarly, t</w:t>
      </w:r>
      <w:r>
        <w:rPr>
          <w:sz w:val="22"/>
          <w:szCs w:val="22"/>
        </w:rPr>
        <w:t>o make your answer reliable, you should repeat your experiment for multiple times (e.g. 5-10 times) and report the average number of trials. Use screenshot to demonstrate your work if you have.</w:t>
      </w:r>
    </w:p>
    <w:p w14:paraId="7293E902" w14:textId="2F5EE6E1" w:rsidR="009A20AE" w:rsidRDefault="009A20AE" w:rsidP="00812668">
      <w:pPr>
        <w:pStyle w:val="NormalWeb"/>
        <w:spacing w:before="0" w:after="0"/>
        <w:rPr>
          <w:sz w:val="22"/>
          <w:szCs w:val="22"/>
        </w:rPr>
      </w:pPr>
    </w:p>
    <w:p w14:paraId="66CC0C3E" w14:textId="6A67D545" w:rsidR="009A20AE" w:rsidRDefault="009A20AE" w:rsidP="00812668">
      <w:pPr>
        <w:pStyle w:val="NormalWeb"/>
        <w:spacing w:before="0" w:after="0"/>
        <w:rPr>
          <w:sz w:val="22"/>
          <w:szCs w:val="22"/>
        </w:rPr>
      </w:pPr>
    </w:p>
    <w:p w14:paraId="0FDEE44A" w14:textId="74E8A52D" w:rsidR="009A20AE" w:rsidRDefault="009A20AE" w:rsidP="00812668">
      <w:pPr>
        <w:pStyle w:val="NormalWeb"/>
        <w:spacing w:before="0" w:after="0"/>
        <w:rPr>
          <w:sz w:val="22"/>
          <w:szCs w:val="22"/>
        </w:rPr>
      </w:pPr>
    </w:p>
    <w:p w14:paraId="1C159554" w14:textId="283CD454" w:rsidR="009A20AE" w:rsidRDefault="009A20AE" w:rsidP="00812668">
      <w:pPr>
        <w:pStyle w:val="NormalWeb"/>
        <w:spacing w:before="0" w:after="0"/>
        <w:rPr>
          <w:sz w:val="22"/>
          <w:szCs w:val="22"/>
        </w:rPr>
      </w:pPr>
      <w:r w:rsidRPr="00B45DCD">
        <w:rPr>
          <w:b/>
          <w:bCs/>
          <w:sz w:val="22"/>
          <w:szCs w:val="22"/>
        </w:rPr>
        <w:t>Question 10:</w:t>
      </w:r>
      <w:r>
        <w:rPr>
          <w:sz w:val="22"/>
          <w:szCs w:val="22"/>
        </w:rPr>
        <w:t xml:space="preserve"> Based on your observation, which property is easier to break </w:t>
      </w:r>
      <w:r w:rsidR="008810D0">
        <w:rPr>
          <w:sz w:val="22"/>
          <w:szCs w:val="22"/>
        </w:rPr>
        <w:t xml:space="preserve">by </w:t>
      </w:r>
      <w:r>
        <w:rPr>
          <w:sz w:val="22"/>
          <w:szCs w:val="22"/>
        </w:rPr>
        <w:t xml:space="preserve">using the brute-force method? Please justify your answer. </w:t>
      </w:r>
      <w:r w:rsidR="00B45DCD">
        <w:rPr>
          <w:sz w:val="22"/>
          <w:szCs w:val="22"/>
        </w:rPr>
        <w:t>Use screenshot to demonstrate your work if you have.</w:t>
      </w:r>
    </w:p>
    <w:p w14:paraId="2FC704F6" w14:textId="01161781" w:rsidR="00B45DCD" w:rsidRDefault="00B45DCD" w:rsidP="00812668">
      <w:pPr>
        <w:pStyle w:val="NormalWeb"/>
        <w:spacing w:before="0" w:after="0"/>
        <w:rPr>
          <w:sz w:val="22"/>
          <w:szCs w:val="22"/>
        </w:rPr>
      </w:pPr>
    </w:p>
    <w:p w14:paraId="479063F0" w14:textId="36EAB7EB" w:rsidR="00B45DCD" w:rsidRDefault="00B45DCD" w:rsidP="00812668">
      <w:pPr>
        <w:pStyle w:val="NormalWeb"/>
        <w:spacing w:before="0" w:after="0"/>
        <w:rPr>
          <w:sz w:val="22"/>
          <w:szCs w:val="22"/>
        </w:rPr>
      </w:pPr>
    </w:p>
    <w:p w14:paraId="00A96DF4" w14:textId="7EEBD6D2" w:rsidR="00B45DCD" w:rsidRDefault="00B45DCD" w:rsidP="00812668">
      <w:pPr>
        <w:pStyle w:val="NormalWeb"/>
        <w:spacing w:before="0" w:after="0"/>
        <w:rPr>
          <w:sz w:val="22"/>
          <w:szCs w:val="22"/>
        </w:rPr>
      </w:pPr>
    </w:p>
    <w:p w14:paraId="389D2470" w14:textId="20568B88" w:rsidR="00B45DCD" w:rsidRDefault="00B45DCD" w:rsidP="00812668">
      <w:pPr>
        <w:pStyle w:val="NormalWeb"/>
        <w:spacing w:before="0" w:after="0"/>
        <w:rPr>
          <w:sz w:val="22"/>
          <w:szCs w:val="22"/>
        </w:rPr>
      </w:pPr>
      <w:r w:rsidRPr="00B45DCD">
        <w:rPr>
          <w:b/>
          <w:bCs/>
          <w:sz w:val="22"/>
          <w:szCs w:val="22"/>
        </w:rPr>
        <w:t>Question 11:</w:t>
      </w:r>
      <w:r>
        <w:rPr>
          <w:sz w:val="22"/>
          <w:szCs w:val="22"/>
        </w:rPr>
        <w:t xml:space="preserve"> (20 points) Please turn in your program </w:t>
      </w:r>
      <w:r w:rsidR="008810D0">
        <w:rPr>
          <w:sz w:val="22"/>
          <w:szCs w:val="22"/>
        </w:rPr>
        <w:t xml:space="preserve">code </w:t>
      </w:r>
      <w:r>
        <w:rPr>
          <w:sz w:val="22"/>
          <w:szCs w:val="22"/>
        </w:rPr>
        <w:t>to Blackboard.</w:t>
      </w:r>
    </w:p>
    <w:p w14:paraId="60335A89" w14:textId="2D251602" w:rsidR="00B45DCD" w:rsidRDefault="00B45DCD" w:rsidP="00812668">
      <w:pPr>
        <w:pStyle w:val="NormalWeb"/>
        <w:spacing w:before="0" w:after="0"/>
        <w:rPr>
          <w:sz w:val="22"/>
          <w:szCs w:val="22"/>
        </w:rPr>
      </w:pPr>
    </w:p>
    <w:p w14:paraId="02CA1536" w14:textId="77777777" w:rsidR="00B45DCD" w:rsidRDefault="00B45DCD" w:rsidP="00812668">
      <w:pPr>
        <w:pStyle w:val="NormalWeb"/>
        <w:spacing w:before="0" w:after="0"/>
        <w:rPr>
          <w:sz w:val="22"/>
          <w:szCs w:val="22"/>
        </w:rPr>
      </w:pPr>
    </w:p>
    <w:p w14:paraId="1DD18959" w14:textId="77777777" w:rsidR="00EA5B33" w:rsidRPr="009B19C4" w:rsidRDefault="00EA5B33">
      <w:pPr>
        <w:pStyle w:val="NormalWeb"/>
        <w:spacing w:before="0" w:after="0"/>
        <w:rPr>
          <w:sz w:val="22"/>
          <w:szCs w:val="22"/>
        </w:rPr>
      </w:pPr>
    </w:p>
    <w:p w14:paraId="0A8ED7BA" w14:textId="24BEF0AE" w:rsidR="00566368" w:rsidRPr="009B19C4" w:rsidRDefault="00F85B4A" w:rsidP="00566368">
      <w:pPr>
        <w:autoSpaceDE w:val="0"/>
        <w:rPr>
          <w:sz w:val="22"/>
          <w:szCs w:val="22"/>
        </w:rPr>
      </w:pPr>
      <w:r w:rsidRPr="009B19C4">
        <w:rPr>
          <w:b/>
          <w:sz w:val="22"/>
          <w:szCs w:val="22"/>
        </w:rPr>
        <w:t>Congratulations!</w:t>
      </w:r>
      <w:r w:rsidRPr="009B19C4">
        <w:rPr>
          <w:sz w:val="22"/>
          <w:szCs w:val="22"/>
        </w:rPr>
        <w:t xml:space="preserve"> You have completed this lab for the</w:t>
      </w:r>
      <w:r w:rsidR="00566368" w:rsidRPr="009B19C4">
        <w:rPr>
          <w:sz w:val="22"/>
          <w:szCs w:val="22"/>
        </w:rPr>
        <w:t xml:space="preserve"> class. Hope you enjoy</w:t>
      </w:r>
      <w:r w:rsidRPr="009B19C4">
        <w:rPr>
          <w:sz w:val="22"/>
          <w:szCs w:val="22"/>
        </w:rPr>
        <w:t>ed doing this lab. Please let your instructor</w:t>
      </w:r>
      <w:r w:rsidR="00566368" w:rsidRPr="009B19C4">
        <w:rPr>
          <w:sz w:val="22"/>
          <w:szCs w:val="22"/>
        </w:rPr>
        <w:t xml:space="preserve"> know if you have any comments.</w:t>
      </w:r>
    </w:p>
    <w:p w14:paraId="12AFB1F3" w14:textId="77777777" w:rsidR="009B19C4" w:rsidRPr="009B19C4" w:rsidRDefault="009B19C4" w:rsidP="009B19C4">
      <w:pPr>
        <w:pStyle w:val="NormalWeb"/>
        <w:spacing w:before="0" w:after="0"/>
        <w:rPr>
          <w:sz w:val="22"/>
          <w:szCs w:val="22"/>
        </w:rPr>
      </w:pPr>
    </w:p>
    <w:p w14:paraId="24F6BD7C" w14:textId="77777777" w:rsidR="00626E46" w:rsidRPr="009B19C4" w:rsidRDefault="00626E46">
      <w:pPr>
        <w:pStyle w:val="NormalWeb"/>
        <w:spacing w:before="0" w:after="0"/>
        <w:rPr>
          <w:sz w:val="22"/>
          <w:szCs w:val="22"/>
        </w:rPr>
      </w:pPr>
    </w:p>
    <w:p w14:paraId="4AAC8882" w14:textId="77777777" w:rsidR="00626E46" w:rsidRPr="009B19C4" w:rsidRDefault="00626E46">
      <w:pPr>
        <w:pStyle w:val="NormalWeb"/>
        <w:spacing w:before="0" w:after="0"/>
        <w:rPr>
          <w:sz w:val="22"/>
          <w:szCs w:val="22"/>
        </w:rPr>
      </w:pPr>
    </w:p>
    <w:p w14:paraId="57FDBCEA" w14:textId="77777777" w:rsidR="0039445A" w:rsidRPr="009B19C4" w:rsidRDefault="0039445A">
      <w:pPr>
        <w:rPr>
          <w:sz w:val="22"/>
          <w:szCs w:val="22"/>
        </w:rPr>
      </w:pPr>
    </w:p>
    <w:p w14:paraId="3C45471B" w14:textId="77777777" w:rsidR="001801A2" w:rsidRPr="00F85B4A" w:rsidRDefault="00566368" w:rsidP="00566368">
      <w:pPr>
        <w:jc w:val="center"/>
        <w:rPr>
          <w:b/>
          <w:sz w:val="32"/>
          <w:szCs w:val="32"/>
          <w:u w:val="single"/>
        </w:rPr>
      </w:pPr>
      <w:r w:rsidRPr="009B19C4">
        <w:rPr>
          <w:sz w:val="22"/>
          <w:szCs w:val="22"/>
        </w:rPr>
        <w:br w:type="page"/>
      </w:r>
      <w:r w:rsidRPr="00F85B4A">
        <w:rPr>
          <w:b/>
          <w:sz w:val="32"/>
          <w:szCs w:val="32"/>
          <w:u w:val="single"/>
        </w:rPr>
        <w:t>Answer Sheet</w:t>
      </w:r>
    </w:p>
    <w:p w14:paraId="48C5B871" w14:textId="77777777" w:rsidR="00566368" w:rsidRDefault="00566368"/>
    <w:p w14:paraId="64419486" w14:textId="77777777" w:rsidR="00566368" w:rsidRDefault="00566368" w:rsidP="00566368">
      <w:pPr>
        <w:autoSpaceDE w:val="0"/>
      </w:pPr>
      <w:r>
        <w:t xml:space="preserve">========================== </w:t>
      </w:r>
      <w:r w:rsidRPr="00E46021">
        <w:rPr>
          <w:b/>
        </w:rPr>
        <w:t>Required Questions</w:t>
      </w:r>
      <w:r>
        <w:t xml:space="preserve"> ===========================</w:t>
      </w:r>
    </w:p>
    <w:p w14:paraId="56F78CA3" w14:textId="669CC7EA" w:rsidR="00F01296" w:rsidRDefault="00F01296" w:rsidP="00F01296">
      <w:pPr>
        <w:autoSpaceDE w:val="0"/>
        <w:rPr>
          <w:b/>
        </w:rPr>
      </w:pPr>
    </w:p>
    <w:p w14:paraId="643A3623" w14:textId="77777777" w:rsidR="00A812A1" w:rsidRDefault="00A812A1" w:rsidP="00A812A1">
      <w:pPr>
        <w:pStyle w:val="NormalWeb"/>
        <w:spacing w:before="0" w:after="0"/>
        <w:rPr>
          <w:rFonts w:cs="Times New Roman"/>
          <w:sz w:val="22"/>
          <w:szCs w:val="22"/>
        </w:rPr>
      </w:pPr>
      <w:r w:rsidRPr="00A65809">
        <w:rPr>
          <w:rFonts w:cs="Times New Roman"/>
          <w:b/>
          <w:bCs/>
          <w:sz w:val="22"/>
          <w:szCs w:val="22"/>
        </w:rPr>
        <w:t xml:space="preserve">Question </w:t>
      </w:r>
      <w:r>
        <w:rPr>
          <w:rFonts w:cs="Times New Roman"/>
          <w:b/>
          <w:bCs/>
          <w:sz w:val="22"/>
          <w:szCs w:val="22"/>
        </w:rPr>
        <w:t>0</w:t>
      </w:r>
      <w:r w:rsidRPr="00A65809">
        <w:rPr>
          <w:rFonts w:cs="Times New Roman"/>
          <w:b/>
          <w:bCs/>
          <w:sz w:val="22"/>
          <w:szCs w:val="22"/>
        </w:rPr>
        <w:t>1:</w:t>
      </w:r>
      <w:r>
        <w:rPr>
          <w:rFonts w:cs="Times New Roman"/>
          <w:sz w:val="22"/>
          <w:szCs w:val="22"/>
        </w:rPr>
        <w:t xml:space="preserve"> Give at least three hash functions supported by the </w:t>
      </w:r>
      <w:proofErr w:type="spellStart"/>
      <w:r w:rsidRPr="00A65809">
        <w:rPr>
          <w:rFonts w:ascii="Arial" w:hAnsi="Arial" w:cs="Arial"/>
          <w:sz w:val="22"/>
          <w:szCs w:val="22"/>
        </w:rPr>
        <w:t>openssl</w:t>
      </w:r>
      <w:proofErr w:type="spellEnd"/>
      <w:r w:rsidRPr="00A65809">
        <w:rPr>
          <w:rFonts w:ascii="Arial" w:hAnsi="Arial" w:cs="Arial"/>
          <w:sz w:val="22"/>
          <w:szCs w:val="22"/>
        </w:rPr>
        <w:t xml:space="preserve"> </w:t>
      </w:r>
      <w:proofErr w:type="spellStart"/>
      <w:r w:rsidRPr="00A65809">
        <w:rPr>
          <w:rFonts w:ascii="Arial" w:hAnsi="Arial" w:cs="Arial"/>
          <w:sz w:val="22"/>
          <w:szCs w:val="22"/>
        </w:rPr>
        <w:t>dgst</w:t>
      </w:r>
      <w:proofErr w:type="spellEnd"/>
      <w:r>
        <w:rPr>
          <w:rFonts w:cs="Times New Roman"/>
          <w:sz w:val="22"/>
          <w:szCs w:val="22"/>
        </w:rPr>
        <w:t>.</w:t>
      </w:r>
    </w:p>
    <w:p w14:paraId="283BC10C" w14:textId="77777777" w:rsidR="00A812A1" w:rsidRDefault="00A812A1" w:rsidP="00A812A1">
      <w:pPr>
        <w:pStyle w:val="NormalWeb"/>
        <w:spacing w:before="0" w:after="0"/>
        <w:rPr>
          <w:rFonts w:cs="Times New Roman"/>
          <w:sz w:val="22"/>
          <w:szCs w:val="22"/>
        </w:rPr>
      </w:pPr>
    </w:p>
    <w:p w14:paraId="1769A528" w14:textId="77777777" w:rsidR="00A812A1" w:rsidRDefault="00A812A1" w:rsidP="00A812A1">
      <w:pPr>
        <w:pStyle w:val="NormalWeb"/>
        <w:spacing w:before="0" w:after="0"/>
        <w:rPr>
          <w:rFonts w:cs="Times New Roman"/>
          <w:sz w:val="22"/>
          <w:szCs w:val="22"/>
        </w:rPr>
      </w:pPr>
    </w:p>
    <w:p w14:paraId="3124D55E" w14:textId="77777777" w:rsidR="00A812A1" w:rsidRDefault="00A812A1" w:rsidP="00A812A1">
      <w:pPr>
        <w:pStyle w:val="NormalWeb"/>
        <w:spacing w:before="0" w:after="0"/>
        <w:rPr>
          <w:sz w:val="22"/>
          <w:szCs w:val="22"/>
        </w:rPr>
      </w:pPr>
    </w:p>
    <w:p w14:paraId="084314F8" w14:textId="77777777" w:rsidR="00A812A1" w:rsidRDefault="00A812A1" w:rsidP="00A812A1">
      <w:pPr>
        <w:pStyle w:val="NormalWeb"/>
        <w:spacing w:before="0" w:after="0"/>
        <w:rPr>
          <w:sz w:val="22"/>
          <w:szCs w:val="22"/>
        </w:rPr>
      </w:pPr>
      <w:r w:rsidRPr="0016189D">
        <w:rPr>
          <w:b/>
          <w:bCs/>
          <w:sz w:val="22"/>
          <w:szCs w:val="22"/>
        </w:rPr>
        <w:t>Question 02:</w:t>
      </w:r>
      <w:r>
        <w:rPr>
          <w:sz w:val="22"/>
          <w:szCs w:val="22"/>
        </w:rPr>
        <w:t xml:space="preserve"> What are the hash functions you used to generate hash values. Did they work as expected?</w:t>
      </w:r>
    </w:p>
    <w:p w14:paraId="108823AC" w14:textId="77777777" w:rsidR="00A812A1" w:rsidRDefault="00A812A1" w:rsidP="00A812A1">
      <w:pPr>
        <w:pStyle w:val="NormalWeb"/>
        <w:spacing w:before="0" w:after="0"/>
        <w:rPr>
          <w:sz w:val="22"/>
          <w:szCs w:val="22"/>
        </w:rPr>
      </w:pPr>
    </w:p>
    <w:p w14:paraId="62BEB921" w14:textId="1D416222" w:rsidR="00A812A1" w:rsidRDefault="00A812A1" w:rsidP="00A812A1">
      <w:pPr>
        <w:pStyle w:val="NormalWeb"/>
        <w:spacing w:before="0" w:after="0"/>
        <w:rPr>
          <w:color w:val="FF0000"/>
          <w:sz w:val="22"/>
          <w:szCs w:val="22"/>
        </w:rPr>
      </w:pPr>
    </w:p>
    <w:p w14:paraId="705E86A5" w14:textId="77777777" w:rsidR="0028720A" w:rsidRDefault="0028720A" w:rsidP="00A812A1">
      <w:pPr>
        <w:pStyle w:val="NormalWeb"/>
        <w:spacing w:before="0" w:after="0"/>
        <w:rPr>
          <w:sz w:val="22"/>
          <w:szCs w:val="22"/>
        </w:rPr>
      </w:pPr>
    </w:p>
    <w:p w14:paraId="7CE62643" w14:textId="77777777" w:rsidR="00A812A1" w:rsidRDefault="00A812A1" w:rsidP="00A812A1">
      <w:pPr>
        <w:pStyle w:val="NormalWeb"/>
        <w:spacing w:before="0" w:after="0"/>
        <w:rPr>
          <w:sz w:val="22"/>
          <w:szCs w:val="22"/>
        </w:rPr>
      </w:pPr>
      <w:r w:rsidRPr="0016189D">
        <w:rPr>
          <w:b/>
          <w:bCs/>
          <w:sz w:val="22"/>
          <w:szCs w:val="22"/>
        </w:rPr>
        <w:t xml:space="preserve">Question 03: </w:t>
      </w:r>
      <w:r>
        <w:rPr>
          <w:sz w:val="22"/>
          <w:szCs w:val="22"/>
        </w:rPr>
        <w:t>What are the hash functions you used to generate the keyed hash values? What is/are the key(s) you used?</w:t>
      </w:r>
    </w:p>
    <w:p w14:paraId="2456CB6F" w14:textId="77777777" w:rsidR="00A812A1" w:rsidRDefault="00A812A1" w:rsidP="00A812A1">
      <w:pPr>
        <w:pStyle w:val="NormalWeb"/>
        <w:spacing w:before="0" w:after="0"/>
        <w:rPr>
          <w:sz w:val="22"/>
          <w:szCs w:val="22"/>
        </w:rPr>
      </w:pPr>
    </w:p>
    <w:p w14:paraId="22723AD5" w14:textId="75604F0A" w:rsidR="00A812A1" w:rsidRDefault="00A812A1" w:rsidP="00A812A1">
      <w:pPr>
        <w:pStyle w:val="NormalWeb"/>
        <w:spacing w:before="0" w:after="0"/>
        <w:rPr>
          <w:sz w:val="22"/>
          <w:szCs w:val="22"/>
        </w:rPr>
      </w:pPr>
    </w:p>
    <w:p w14:paraId="1347CB9B" w14:textId="77777777" w:rsidR="00A812A1" w:rsidRDefault="00A812A1" w:rsidP="00A812A1">
      <w:pPr>
        <w:pStyle w:val="NormalWeb"/>
        <w:spacing w:before="0" w:after="0"/>
        <w:rPr>
          <w:sz w:val="22"/>
          <w:szCs w:val="22"/>
        </w:rPr>
      </w:pPr>
    </w:p>
    <w:p w14:paraId="32CA1233" w14:textId="77777777" w:rsidR="00A812A1" w:rsidRDefault="00A812A1" w:rsidP="00A812A1">
      <w:pPr>
        <w:pStyle w:val="NormalWeb"/>
        <w:spacing w:before="0" w:after="0"/>
        <w:rPr>
          <w:sz w:val="22"/>
          <w:szCs w:val="22"/>
        </w:rPr>
      </w:pPr>
      <w:r w:rsidRPr="00DA228E">
        <w:rPr>
          <w:b/>
          <w:bCs/>
          <w:sz w:val="22"/>
          <w:szCs w:val="22"/>
        </w:rPr>
        <w:t>Question 0</w:t>
      </w:r>
      <w:r>
        <w:rPr>
          <w:b/>
          <w:bCs/>
          <w:sz w:val="22"/>
          <w:szCs w:val="22"/>
        </w:rPr>
        <w:t>4</w:t>
      </w:r>
      <w:r w:rsidRPr="00DA228E">
        <w:rPr>
          <w:b/>
          <w:bCs/>
          <w:sz w:val="22"/>
          <w:szCs w:val="22"/>
        </w:rPr>
        <w:t>:</w:t>
      </w:r>
      <w:r>
        <w:rPr>
          <w:sz w:val="22"/>
          <w:szCs w:val="22"/>
        </w:rPr>
        <w:t xml:space="preserve"> Please describe your observations briefly. Please attach a screenshot to support your observations.</w:t>
      </w:r>
    </w:p>
    <w:p w14:paraId="0D28ECCC" w14:textId="77777777" w:rsidR="00A812A1" w:rsidRDefault="00A812A1" w:rsidP="00A812A1">
      <w:pPr>
        <w:pStyle w:val="NormalWeb"/>
        <w:spacing w:before="0" w:after="0"/>
        <w:rPr>
          <w:sz w:val="22"/>
          <w:szCs w:val="22"/>
        </w:rPr>
      </w:pPr>
    </w:p>
    <w:p w14:paraId="7610FF69" w14:textId="77777777" w:rsidR="00A812A1" w:rsidRDefault="00A812A1" w:rsidP="00A812A1">
      <w:pPr>
        <w:pStyle w:val="NormalWeb"/>
        <w:spacing w:before="0" w:after="0"/>
        <w:rPr>
          <w:sz w:val="22"/>
          <w:szCs w:val="22"/>
        </w:rPr>
      </w:pPr>
    </w:p>
    <w:p w14:paraId="17A7F85A" w14:textId="77777777" w:rsidR="00A812A1" w:rsidRDefault="00A812A1" w:rsidP="00A812A1">
      <w:pPr>
        <w:pStyle w:val="NormalWeb"/>
        <w:spacing w:before="0" w:after="0"/>
        <w:rPr>
          <w:sz w:val="22"/>
          <w:szCs w:val="22"/>
        </w:rPr>
      </w:pPr>
    </w:p>
    <w:p w14:paraId="45E80933" w14:textId="77777777" w:rsidR="00A812A1" w:rsidRDefault="00A812A1" w:rsidP="00A812A1">
      <w:pPr>
        <w:pStyle w:val="NormalWeb"/>
        <w:spacing w:before="0" w:after="0"/>
        <w:rPr>
          <w:sz w:val="22"/>
          <w:szCs w:val="22"/>
        </w:rPr>
      </w:pPr>
      <w:r w:rsidRPr="0036483B">
        <w:rPr>
          <w:b/>
          <w:bCs/>
          <w:sz w:val="22"/>
          <w:szCs w:val="22"/>
        </w:rPr>
        <w:t>Question 0</w:t>
      </w:r>
      <w:r>
        <w:rPr>
          <w:b/>
          <w:bCs/>
          <w:sz w:val="22"/>
          <w:szCs w:val="22"/>
        </w:rPr>
        <w:t>5</w:t>
      </w:r>
      <w:r w:rsidRPr="0036483B">
        <w:rPr>
          <w:b/>
          <w:bCs/>
          <w:sz w:val="22"/>
          <w:szCs w:val="22"/>
        </w:rPr>
        <w:t>:</w:t>
      </w:r>
      <w:r>
        <w:rPr>
          <w:sz w:val="22"/>
          <w:szCs w:val="22"/>
        </w:rPr>
        <w:t xml:space="preserve"> Attach your script of the sender’s part.</w:t>
      </w:r>
    </w:p>
    <w:p w14:paraId="71B5B8F3" w14:textId="77777777" w:rsidR="00A812A1" w:rsidRDefault="00A812A1" w:rsidP="00A812A1">
      <w:pPr>
        <w:pStyle w:val="NormalWeb"/>
        <w:spacing w:before="0" w:after="0"/>
        <w:rPr>
          <w:sz w:val="22"/>
          <w:szCs w:val="22"/>
        </w:rPr>
      </w:pPr>
    </w:p>
    <w:p w14:paraId="638530CB" w14:textId="77777777" w:rsidR="00A812A1" w:rsidRDefault="00A812A1" w:rsidP="00A812A1">
      <w:pPr>
        <w:pStyle w:val="NormalWeb"/>
        <w:spacing w:before="0" w:after="0"/>
        <w:rPr>
          <w:sz w:val="22"/>
          <w:szCs w:val="22"/>
        </w:rPr>
      </w:pPr>
    </w:p>
    <w:p w14:paraId="0F81FE54" w14:textId="77777777" w:rsidR="00A812A1" w:rsidRDefault="00A812A1" w:rsidP="00A812A1">
      <w:pPr>
        <w:pStyle w:val="NormalWeb"/>
        <w:spacing w:before="0" w:after="0"/>
        <w:rPr>
          <w:sz w:val="22"/>
          <w:szCs w:val="22"/>
        </w:rPr>
      </w:pPr>
    </w:p>
    <w:p w14:paraId="090694CA" w14:textId="77777777" w:rsidR="00A812A1" w:rsidRDefault="00A812A1" w:rsidP="00A812A1">
      <w:pPr>
        <w:pStyle w:val="NormalWeb"/>
        <w:spacing w:before="0" w:after="0"/>
        <w:rPr>
          <w:sz w:val="22"/>
          <w:szCs w:val="22"/>
        </w:rPr>
      </w:pPr>
      <w:r w:rsidRPr="0036483B">
        <w:rPr>
          <w:b/>
          <w:bCs/>
          <w:sz w:val="22"/>
          <w:szCs w:val="22"/>
        </w:rPr>
        <w:t>Question 0</w:t>
      </w:r>
      <w:r>
        <w:rPr>
          <w:b/>
          <w:bCs/>
          <w:sz w:val="22"/>
          <w:szCs w:val="22"/>
        </w:rPr>
        <w:t>6</w:t>
      </w:r>
      <w:r w:rsidRPr="0036483B">
        <w:rPr>
          <w:b/>
          <w:bCs/>
          <w:sz w:val="22"/>
          <w:szCs w:val="22"/>
        </w:rPr>
        <w:t>:</w:t>
      </w:r>
      <w:r>
        <w:rPr>
          <w:sz w:val="22"/>
          <w:szCs w:val="22"/>
        </w:rPr>
        <w:t xml:space="preserve"> Attach your script of the receiver’s part.</w:t>
      </w:r>
    </w:p>
    <w:p w14:paraId="5C86CCAB" w14:textId="0AC53071" w:rsidR="00A812A1" w:rsidRDefault="00A812A1" w:rsidP="00A812A1">
      <w:pPr>
        <w:pStyle w:val="NormalWeb"/>
        <w:spacing w:before="0" w:after="0"/>
        <w:rPr>
          <w:sz w:val="22"/>
          <w:szCs w:val="22"/>
        </w:rPr>
      </w:pPr>
    </w:p>
    <w:p w14:paraId="49E011A1" w14:textId="77777777" w:rsidR="0028720A" w:rsidRDefault="0028720A" w:rsidP="00A812A1">
      <w:pPr>
        <w:pStyle w:val="NormalWeb"/>
        <w:spacing w:before="0" w:after="0"/>
        <w:rPr>
          <w:sz w:val="22"/>
          <w:szCs w:val="22"/>
        </w:rPr>
      </w:pPr>
    </w:p>
    <w:p w14:paraId="0062852B" w14:textId="77777777" w:rsidR="00A812A1" w:rsidRDefault="00A812A1" w:rsidP="00A812A1">
      <w:pPr>
        <w:pStyle w:val="NormalWeb"/>
        <w:spacing w:before="0" w:after="0"/>
        <w:rPr>
          <w:sz w:val="22"/>
          <w:szCs w:val="22"/>
        </w:rPr>
      </w:pPr>
    </w:p>
    <w:p w14:paraId="5E9B81EF" w14:textId="77777777" w:rsidR="00A812A1" w:rsidRDefault="00A812A1" w:rsidP="00A812A1">
      <w:pPr>
        <w:pStyle w:val="NormalWeb"/>
        <w:spacing w:before="0" w:after="0"/>
        <w:rPr>
          <w:sz w:val="22"/>
          <w:szCs w:val="22"/>
        </w:rPr>
      </w:pPr>
      <w:r w:rsidRPr="000F21F8">
        <w:rPr>
          <w:b/>
          <w:bCs/>
          <w:sz w:val="22"/>
          <w:szCs w:val="22"/>
        </w:rPr>
        <w:t>Question 0</w:t>
      </w:r>
      <w:r>
        <w:rPr>
          <w:b/>
          <w:bCs/>
          <w:sz w:val="22"/>
          <w:szCs w:val="22"/>
        </w:rPr>
        <w:t>7</w:t>
      </w:r>
      <w:r w:rsidRPr="000F21F8">
        <w:rPr>
          <w:b/>
          <w:bCs/>
          <w:sz w:val="22"/>
          <w:szCs w:val="22"/>
        </w:rPr>
        <w:t>:</w:t>
      </w:r>
      <w:r>
        <w:rPr>
          <w:sz w:val="22"/>
          <w:szCs w:val="22"/>
        </w:rPr>
        <w:t xml:space="preserve"> Briefly describe how the script at the receiver’s side works and how to test your script.</w:t>
      </w:r>
    </w:p>
    <w:p w14:paraId="0ED49A53" w14:textId="77777777" w:rsidR="00A812A1" w:rsidRDefault="00A812A1" w:rsidP="00A812A1">
      <w:pPr>
        <w:pStyle w:val="NormalWeb"/>
        <w:spacing w:before="0" w:after="0"/>
        <w:rPr>
          <w:sz w:val="22"/>
          <w:szCs w:val="22"/>
        </w:rPr>
      </w:pPr>
    </w:p>
    <w:p w14:paraId="0D31249E" w14:textId="77777777" w:rsidR="00A812A1" w:rsidRDefault="00A812A1" w:rsidP="00A812A1">
      <w:pPr>
        <w:pStyle w:val="NormalWeb"/>
        <w:spacing w:before="0" w:after="0"/>
        <w:rPr>
          <w:sz w:val="22"/>
          <w:szCs w:val="22"/>
        </w:rPr>
      </w:pPr>
    </w:p>
    <w:p w14:paraId="080C1403" w14:textId="77777777" w:rsidR="00A812A1" w:rsidRDefault="00A812A1" w:rsidP="00A812A1">
      <w:pPr>
        <w:pStyle w:val="NormalWeb"/>
        <w:spacing w:before="0" w:after="0"/>
        <w:rPr>
          <w:sz w:val="22"/>
          <w:szCs w:val="22"/>
        </w:rPr>
      </w:pPr>
    </w:p>
    <w:p w14:paraId="2F86A4E6" w14:textId="77777777" w:rsidR="00A812A1" w:rsidRDefault="00A812A1" w:rsidP="00A812A1">
      <w:pPr>
        <w:pStyle w:val="NormalWeb"/>
        <w:spacing w:before="0" w:after="0"/>
        <w:rPr>
          <w:sz w:val="22"/>
          <w:szCs w:val="22"/>
        </w:rPr>
      </w:pPr>
      <w:r w:rsidRPr="009A20AE">
        <w:rPr>
          <w:b/>
          <w:bCs/>
          <w:sz w:val="22"/>
          <w:szCs w:val="22"/>
        </w:rPr>
        <w:t>Question 08:</w:t>
      </w:r>
      <w:r>
        <w:rPr>
          <w:sz w:val="22"/>
          <w:szCs w:val="22"/>
        </w:rPr>
        <w:t xml:space="preserve"> How many trials it will take you to break the one-way property with the brute-force method? To make your answer reliable, you should repeat your experiment for multiple times (e.g. 5-10 times) and report the average number of trials. Use screenshot to demonstrate your work if you have.</w:t>
      </w:r>
    </w:p>
    <w:p w14:paraId="5B70CBEB" w14:textId="77777777" w:rsidR="00A812A1" w:rsidRDefault="00A812A1" w:rsidP="00A812A1">
      <w:pPr>
        <w:pStyle w:val="NormalWeb"/>
        <w:spacing w:before="0" w:after="0"/>
        <w:rPr>
          <w:sz w:val="22"/>
          <w:szCs w:val="22"/>
        </w:rPr>
      </w:pPr>
    </w:p>
    <w:p w14:paraId="3D4D2FB2" w14:textId="77777777" w:rsidR="00A812A1" w:rsidRDefault="00A812A1" w:rsidP="00A812A1">
      <w:pPr>
        <w:pStyle w:val="NormalWeb"/>
        <w:spacing w:before="0" w:after="0"/>
        <w:rPr>
          <w:sz w:val="22"/>
          <w:szCs w:val="22"/>
        </w:rPr>
      </w:pPr>
    </w:p>
    <w:p w14:paraId="552BA351" w14:textId="77777777" w:rsidR="00A812A1" w:rsidRDefault="00A812A1" w:rsidP="00A812A1">
      <w:pPr>
        <w:pStyle w:val="NormalWeb"/>
        <w:spacing w:before="0" w:after="0"/>
        <w:rPr>
          <w:sz w:val="22"/>
          <w:szCs w:val="22"/>
        </w:rPr>
      </w:pPr>
    </w:p>
    <w:p w14:paraId="06254A99" w14:textId="77777777" w:rsidR="00A812A1" w:rsidRDefault="00A812A1" w:rsidP="00A812A1">
      <w:pPr>
        <w:pStyle w:val="NormalWeb"/>
        <w:spacing w:before="0" w:after="0"/>
        <w:rPr>
          <w:sz w:val="22"/>
          <w:szCs w:val="22"/>
        </w:rPr>
      </w:pPr>
      <w:r w:rsidRPr="009A20AE">
        <w:rPr>
          <w:b/>
          <w:bCs/>
          <w:sz w:val="22"/>
          <w:szCs w:val="22"/>
        </w:rPr>
        <w:t>Question 09:</w:t>
      </w:r>
      <w:r>
        <w:rPr>
          <w:sz w:val="22"/>
          <w:szCs w:val="22"/>
        </w:rPr>
        <w:t xml:space="preserve"> How many trials it will take you to break the collision resistance property with the brute-force method? Similarly, to make your answer reliable, you should repeat your experiment for multiple times (e.g. 5-10 times) and report the average number of trials. Use screenshot to demonstrate your work if you have.</w:t>
      </w:r>
    </w:p>
    <w:p w14:paraId="5FAB7FD6" w14:textId="77777777" w:rsidR="00A812A1" w:rsidRDefault="00A812A1" w:rsidP="00A812A1">
      <w:pPr>
        <w:pStyle w:val="NormalWeb"/>
        <w:spacing w:before="0" w:after="0"/>
        <w:rPr>
          <w:sz w:val="22"/>
          <w:szCs w:val="22"/>
        </w:rPr>
      </w:pPr>
    </w:p>
    <w:p w14:paraId="51540DAE" w14:textId="77777777" w:rsidR="00A812A1" w:rsidRDefault="00A812A1" w:rsidP="00A812A1">
      <w:pPr>
        <w:pStyle w:val="NormalWeb"/>
        <w:spacing w:before="0" w:after="0"/>
        <w:rPr>
          <w:sz w:val="22"/>
          <w:szCs w:val="22"/>
        </w:rPr>
      </w:pPr>
    </w:p>
    <w:p w14:paraId="3C5DBE25" w14:textId="77777777" w:rsidR="00A812A1" w:rsidRDefault="00A812A1" w:rsidP="00A812A1">
      <w:pPr>
        <w:pStyle w:val="NormalWeb"/>
        <w:spacing w:before="0" w:after="0"/>
        <w:rPr>
          <w:sz w:val="22"/>
          <w:szCs w:val="22"/>
        </w:rPr>
      </w:pPr>
    </w:p>
    <w:p w14:paraId="735462D0" w14:textId="77777777" w:rsidR="00A812A1" w:rsidRDefault="00A812A1" w:rsidP="00A812A1">
      <w:pPr>
        <w:pStyle w:val="NormalWeb"/>
        <w:spacing w:before="0" w:after="0"/>
        <w:rPr>
          <w:sz w:val="22"/>
          <w:szCs w:val="22"/>
        </w:rPr>
      </w:pPr>
      <w:r w:rsidRPr="00B45DCD">
        <w:rPr>
          <w:b/>
          <w:bCs/>
          <w:sz w:val="22"/>
          <w:szCs w:val="22"/>
        </w:rPr>
        <w:t>Question 10:</w:t>
      </w:r>
      <w:r>
        <w:rPr>
          <w:sz w:val="22"/>
          <w:szCs w:val="22"/>
        </w:rPr>
        <w:t xml:space="preserve"> Based on your observation, which property is easier to break by using the brute-force method? Please justify your answer. Use screenshot to demonstrate your work if you have.</w:t>
      </w:r>
    </w:p>
    <w:p w14:paraId="075FA972" w14:textId="77777777" w:rsidR="00A812A1" w:rsidRDefault="00A812A1" w:rsidP="00A812A1">
      <w:pPr>
        <w:pStyle w:val="NormalWeb"/>
        <w:spacing w:before="0" w:after="0"/>
        <w:rPr>
          <w:sz w:val="22"/>
          <w:szCs w:val="22"/>
        </w:rPr>
      </w:pPr>
    </w:p>
    <w:p w14:paraId="7BF432D5" w14:textId="77777777" w:rsidR="00A812A1" w:rsidRDefault="00A812A1" w:rsidP="00A812A1">
      <w:pPr>
        <w:pStyle w:val="NormalWeb"/>
        <w:spacing w:before="0" w:after="0"/>
        <w:rPr>
          <w:sz w:val="22"/>
          <w:szCs w:val="22"/>
        </w:rPr>
      </w:pPr>
    </w:p>
    <w:p w14:paraId="6EC24DB4" w14:textId="77777777" w:rsidR="00A812A1" w:rsidRDefault="00A812A1" w:rsidP="00A812A1">
      <w:pPr>
        <w:pStyle w:val="NormalWeb"/>
        <w:spacing w:before="0" w:after="0"/>
        <w:rPr>
          <w:sz w:val="22"/>
          <w:szCs w:val="22"/>
        </w:rPr>
      </w:pPr>
    </w:p>
    <w:p w14:paraId="2F2BE209" w14:textId="77777777" w:rsidR="00A812A1" w:rsidRDefault="00A812A1" w:rsidP="00A812A1">
      <w:pPr>
        <w:pStyle w:val="NormalWeb"/>
        <w:spacing w:before="0" w:after="0"/>
        <w:rPr>
          <w:sz w:val="22"/>
          <w:szCs w:val="22"/>
        </w:rPr>
      </w:pPr>
      <w:r w:rsidRPr="00B45DCD">
        <w:rPr>
          <w:b/>
          <w:bCs/>
          <w:sz w:val="22"/>
          <w:szCs w:val="22"/>
        </w:rPr>
        <w:t>Question 11:</w:t>
      </w:r>
      <w:r>
        <w:rPr>
          <w:sz w:val="22"/>
          <w:szCs w:val="22"/>
        </w:rPr>
        <w:t xml:space="preserve"> (20 points) Please turn in your program code to Blackboard.</w:t>
      </w:r>
    </w:p>
    <w:p w14:paraId="418B3F9F" w14:textId="77777777" w:rsidR="00A812A1" w:rsidRDefault="00A812A1" w:rsidP="00A812A1">
      <w:pPr>
        <w:pStyle w:val="NormalWeb"/>
        <w:spacing w:before="0" w:after="0"/>
        <w:rPr>
          <w:sz w:val="22"/>
          <w:szCs w:val="22"/>
        </w:rPr>
      </w:pPr>
    </w:p>
    <w:p w14:paraId="5E9EC7B8" w14:textId="77777777" w:rsidR="00566368" w:rsidRDefault="00566368">
      <w:bookmarkStart w:id="0" w:name="_GoBack"/>
      <w:bookmarkEnd w:id="0"/>
    </w:p>
    <w:sectPr w:rsidR="00566368" w:rsidSect="00EF6FC2">
      <w:headerReference w:type="default" r:id="rId13"/>
      <w:headerReference w:type="first" r:id="rId14"/>
      <w:footnotePr>
        <w:pos w:val="beneathTex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CDC25" w14:textId="77777777" w:rsidR="003E6EB3" w:rsidRDefault="003E6EB3">
      <w:r>
        <w:separator/>
      </w:r>
    </w:p>
  </w:endnote>
  <w:endnote w:type="continuationSeparator" w:id="0">
    <w:p w14:paraId="77BC43F8" w14:textId="77777777" w:rsidR="003E6EB3" w:rsidRDefault="003E6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eration Sans">
    <w:altName w:val="Arial"/>
    <w:panose1 w:val="020B0604020202020204"/>
    <w:charset w:val="00"/>
    <w:family w:val="swiss"/>
    <w:pitch w:val="variable"/>
  </w:font>
  <w:font w:name="DejaVu Sans">
    <w:panose1 w:val="020B0604020202020204"/>
    <w:charset w:val="00"/>
    <w:family w:val="auto"/>
    <w:pitch w:val="variable"/>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A0F78" w14:textId="77777777" w:rsidR="003E6EB3" w:rsidRDefault="003E6EB3">
      <w:r>
        <w:separator/>
      </w:r>
    </w:p>
  </w:footnote>
  <w:footnote w:type="continuationSeparator" w:id="0">
    <w:p w14:paraId="7DE445E5" w14:textId="77777777" w:rsidR="003E6EB3" w:rsidRDefault="003E6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37A24" w14:textId="77777777" w:rsidR="0016189D" w:rsidRDefault="0016189D">
    <w:pPr>
      <w:pStyle w:val="Header"/>
      <w:pBdr>
        <w:bottom w:val="single" w:sz="4" w:space="1" w:color="C0C0C0"/>
      </w:pBdr>
      <w:jc w:val="right"/>
    </w:pPr>
    <w:r>
      <w:rPr>
        <w:color w:val="7F7F7F"/>
        <w:spacing w:val="60"/>
      </w:rPr>
      <w:t>Page</w:t>
    </w:r>
    <w:r>
      <w:t xml:space="preserve"> | </w:t>
    </w:r>
    <w:r>
      <w:fldChar w:fldCharType="begin"/>
    </w:r>
    <w:r>
      <w:instrText xml:space="preserve"> PAGE </w:instrText>
    </w:r>
    <w:r>
      <w:fldChar w:fldCharType="separate"/>
    </w:r>
    <w:r>
      <w:rPr>
        <w:noProof/>
      </w:rPr>
      <w:t>12</w:t>
    </w:r>
    <w:r>
      <w:rPr>
        <w:noProof/>
      </w:rPr>
      <w:fldChar w:fldCharType="end"/>
    </w:r>
  </w:p>
  <w:p w14:paraId="51B1A91F" w14:textId="77777777" w:rsidR="0016189D" w:rsidRDefault="001618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13B48" w14:textId="77777777" w:rsidR="0016189D" w:rsidRDefault="001618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7"/>
    <w:lvl w:ilvl="0">
      <w:start w:val="3"/>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2" w15:restartNumberingAfterBreak="0">
    <w:nsid w:val="00000003"/>
    <w:multiLevelType w:val="singleLevel"/>
    <w:tmpl w:val="00000003"/>
    <w:name w:val="WW8Num9"/>
    <w:lvl w:ilvl="0">
      <w:start w:val="1"/>
      <w:numFmt w:val="decimal"/>
      <w:lvlText w:val="%1."/>
      <w:lvlJc w:val="left"/>
      <w:pPr>
        <w:tabs>
          <w:tab w:val="num" w:pos="720"/>
        </w:tabs>
        <w:ind w:left="720" w:hanging="360"/>
      </w:pPr>
    </w:lvl>
  </w:abstractNum>
  <w:abstractNum w:abstractNumId="3" w15:restartNumberingAfterBreak="0">
    <w:nsid w:val="00F01FCC"/>
    <w:multiLevelType w:val="hybridMultilevel"/>
    <w:tmpl w:val="06E4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721535"/>
    <w:multiLevelType w:val="hybridMultilevel"/>
    <w:tmpl w:val="A200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51228"/>
    <w:multiLevelType w:val="hybridMultilevel"/>
    <w:tmpl w:val="2E2219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B3542"/>
    <w:multiLevelType w:val="hybridMultilevel"/>
    <w:tmpl w:val="A354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655EC"/>
    <w:multiLevelType w:val="hybridMultilevel"/>
    <w:tmpl w:val="E41207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8660F"/>
    <w:multiLevelType w:val="hybridMultilevel"/>
    <w:tmpl w:val="4F66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7C4D3C"/>
    <w:multiLevelType w:val="hybridMultilevel"/>
    <w:tmpl w:val="E3A4A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50ACE"/>
    <w:multiLevelType w:val="hybridMultilevel"/>
    <w:tmpl w:val="54C2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321BA"/>
    <w:multiLevelType w:val="multilevel"/>
    <w:tmpl w:val="1D385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985405"/>
    <w:multiLevelType w:val="hybridMultilevel"/>
    <w:tmpl w:val="16F0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F7CE2"/>
    <w:multiLevelType w:val="hybridMultilevel"/>
    <w:tmpl w:val="7854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5168A"/>
    <w:multiLevelType w:val="hybridMultilevel"/>
    <w:tmpl w:val="C57E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7D65AB"/>
    <w:multiLevelType w:val="multilevel"/>
    <w:tmpl w:val="1C30BE20"/>
    <w:lvl w:ilvl="0">
      <w:start w:val="1"/>
      <w:numFmt w:val="bullet"/>
      <w:lvlText w:val=""/>
      <w:lvlJc w:val="left"/>
      <w:pPr>
        <w:tabs>
          <w:tab w:val="num" w:pos="720"/>
        </w:tabs>
        <w:ind w:left="720" w:hanging="360"/>
      </w:pPr>
      <w:rPr>
        <w:rFonts w:ascii="Symbol" w:hAnsi="Symbol" w:hint="default"/>
      </w:rPr>
    </w:lvl>
    <w:lvl w:ilvl="1">
      <w:start w:val="1"/>
      <w:numFmt w:val="decimal"/>
      <w:lvlText w:val="%1.%2"/>
      <w:lvlJc w:val="left"/>
      <w:pPr>
        <w:tabs>
          <w:tab w:val="num" w:pos="720"/>
        </w:tabs>
        <w:ind w:left="720" w:hanging="360"/>
      </w:pPr>
    </w:lvl>
    <w:lvl w:ilvl="2">
      <w:start w:val="1"/>
      <w:numFmt w:val="decimal"/>
      <w:lvlText w:val="%1.%2.%3"/>
      <w:lvlJc w:val="left"/>
      <w:pPr>
        <w:tabs>
          <w:tab w:val="num" w:pos="1080"/>
        </w:tabs>
        <w:ind w:left="1080" w:hanging="720"/>
      </w:pPr>
    </w:lvl>
    <w:lvl w:ilvl="3">
      <w:start w:val="1"/>
      <w:numFmt w:val="decimal"/>
      <w:lvlText w:val="%1.%2.%3.%4"/>
      <w:lvlJc w:val="left"/>
      <w:pPr>
        <w:tabs>
          <w:tab w:val="num" w:pos="1080"/>
        </w:tabs>
        <w:ind w:left="1080" w:hanging="720"/>
      </w:pPr>
    </w:lvl>
    <w:lvl w:ilvl="4">
      <w:start w:val="1"/>
      <w:numFmt w:val="decimal"/>
      <w:lvlText w:val="%1.%2.%3.%4.%5"/>
      <w:lvlJc w:val="left"/>
      <w:pPr>
        <w:tabs>
          <w:tab w:val="num" w:pos="1440"/>
        </w:tabs>
        <w:ind w:left="1440" w:hanging="1080"/>
      </w:pPr>
    </w:lvl>
    <w:lvl w:ilvl="5">
      <w:start w:val="1"/>
      <w:numFmt w:val="decimal"/>
      <w:lvlText w:val="%1.%2.%3.%4.%5.%6"/>
      <w:lvlJc w:val="left"/>
      <w:pPr>
        <w:tabs>
          <w:tab w:val="num" w:pos="1440"/>
        </w:tabs>
        <w:ind w:left="1440" w:hanging="108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2160"/>
        </w:tabs>
        <w:ind w:left="2160" w:hanging="1800"/>
      </w:pPr>
    </w:lvl>
  </w:abstractNum>
  <w:abstractNum w:abstractNumId="16" w15:restartNumberingAfterBreak="0">
    <w:nsid w:val="2EC85F59"/>
    <w:multiLevelType w:val="hybridMultilevel"/>
    <w:tmpl w:val="43E2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A55E04"/>
    <w:multiLevelType w:val="hybridMultilevel"/>
    <w:tmpl w:val="5EECF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DF1B99"/>
    <w:multiLevelType w:val="hybridMultilevel"/>
    <w:tmpl w:val="EAE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951BD1"/>
    <w:multiLevelType w:val="hybridMultilevel"/>
    <w:tmpl w:val="AADADC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6D23B9"/>
    <w:multiLevelType w:val="hybridMultilevel"/>
    <w:tmpl w:val="3024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967E2"/>
    <w:multiLevelType w:val="hybridMultilevel"/>
    <w:tmpl w:val="44143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FA6D18"/>
    <w:multiLevelType w:val="hybridMultilevel"/>
    <w:tmpl w:val="03182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384FD1"/>
    <w:multiLevelType w:val="hybridMultilevel"/>
    <w:tmpl w:val="E41207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2E712E"/>
    <w:multiLevelType w:val="hybridMultilevel"/>
    <w:tmpl w:val="73DAE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F77FE"/>
    <w:multiLevelType w:val="hybridMultilevel"/>
    <w:tmpl w:val="19F4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3920E6"/>
    <w:multiLevelType w:val="hybridMultilevel"/>
    <w:tmpl w:val="A4106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0B3267"/>
    <w:multiLevelType w:val="hybridMultilevel"/>
    <w:tmpl w:val="BDD42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3C2CB1"/>
    <w:multiLevelType w:val="hybridMultilevel"/>
    <w:tmpl w:val="8552F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011D29"/>
    <w:multiLevelType w:val="hybridMultilevel"/>
    <w:tmpl w:val="D4569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8F4C04"/>
    <w:multiLevelType w:val="hybridMultilevel"/>
    <w:tmpl w:val="D90C2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94C7C"/>
    <w:multiLevelType w:val="hybridMultilevel"/>
    <w:tmpl w:val="2E2219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E0725D"/>
    <w:multiLevelType w:val="hybridMultilevel"/>
    <w:tmpl w:val="57B88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C8573A3"/>
    <w:multiLevelType w:val="multilevel"/>
    <w:tmpl w:val="EE62CF9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E743253"/>
    <w:multiLevelType w:val="hybridMultilevel"/>
    <w:tmpl w:val="B5D64B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500A3E"/>
    <w:multiLevelType w:val="hybridMultilevel"/>
    <w:tmpl w:val="EC8EB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355215"/>
    <w:multiLevelType w:val="hybridMultilevel"/>
    <w:tmpl w:val="4B1CC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4E04F5"/>
    <w:multiLevelType w:val="hybridMultilevel"/>
    <w:tmpl w:val="A1FE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E651AF"/>
    <w:multiLevelType w:val="hybridMultilevel"/>
    <w:tmpl w:val="DA14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194EE6"/>
    <w:multiLevelType w:val="hybridMultilevel"/>
    <w:tmpl w:val="3FC62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F137FE"/>
    <w:multiLevelType w:val="hybridMultilevel"/>
    <w:tmpl w:val="B828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0"/>
  </w:num>
  <w:num w:numId="5">
    <w:abstractNumId w:val="25"/>
  </w:num>
  <w:num w:numId="6">
    <w:abstractNumId w:val="38"/>
  </w:num>
  <w:num w:numId="7">
    <w:abstractNumId w:val="24"/>
  </w:num>
  <w:num w:numId="8">
    <w:abstractNumId w:val="27"/>
  </w:num>
  <w:num w:numId="9">
    <w:abstractNumId w:val="35"/>
  </w:num>
  <w:num w:numId="10">
    <w:abstractNumId w:val="39"/>
  </w:num>
  <w:num w:numId="11">
    <w:abstractNumId w:val="11"/>
  </w:num>
  <w:num w:numId="12">
    <w:abstractNumId w:val="26"/>
  </w:num>
  <w:num w:numId="13">
    <w:abstractNumId w:val="16"/>
  </w:num>
  <w:num w:numId="14">
    <w:abstractNumId w:val="9"/>
  </w:num>
  <w:num w:numId="15">
    <w:abstractNumId w:val="21"/>
  </w:num>
  <w:num w:numId="16">
    <w:abstractNumId w:val="6"/>
  </w:num>
  <w:num w:numId="17">
    <w:abstractNumId w:val="8"/>
  </w:num>
  <w:num w:numId="18">
    <w:abstractNumId w:val="33"/>
  </w:num>
  <w:num w:numId="19">
    <w:abstractNumId w:val="13"/>
  </w:num>
  <w:num w:numId="20">
    <w:abstractNumId w:val="29"/>
  </w:num>
  <w:num w:numId="21">
    <w:abstractNumId w:val="36"/>
  </w:num>
  <w:num w:numId="22">
    <w:abstractNumId w:val="14"/>
  </w:num>
  <w:num w:numId="23">
    <w:abstractNumId w:val="20"/>
  </w:num>
  <w:num w:numId="24">
    <w:abstractNumId w:val="28"/>
  </w:num>
  <w:num w:numId="25">
    <w:abstractNumId w:val="23"/>
  </w:num>
  <w:num w:numId="26">
    <w:abstractNumId w:val="10"/>
  </w:num>
  <w:num w:numId="27">
    <w:abstractNumId w:val="12"/>
  </w:num>
  <w:num w:numId="28">
    <w:abstractNumId w:val="17"/>
  </w:num>
  <w:num w:numId="29">
    <w:abstractNumId w:val="32"/>
  </w:num>
  <w:num w:numId="30">
    <w:abstractNumId w:val="37"/>
  </w:num>
  <w:num w:numId="31">
    <w:abstractNumId w:val="3"/>
  </w:num>
  <w:num w:numId="32">
    <w:abstractNumId w:val="15"/>
  </w:num>
  <w:num w:numId="33">
    <w:abstractNumId w:val="31"/>
  </w:num>
  <w:num w:numId="34">
    <w:abstractNumId w:val="7"/>
  </w:num>
  <w:num w:numId="35">
    <w:abstractNumId w:val="5"/>
  </w:num>
  <w:num w:numId="36">
    <w:abstractNumId w:val="22"/>
  </w:num>
  <w:num w:numId="37">
    <w:abstractNumId w:val="34"/>
  </w:num>
  <w:num w:numId="38">
    <w:abstractNumId w:val="19"/>
  </w:num>
  <w:num w:numId="39">
    <w:abstractNumId w:val="18"/>
  </w:num>
  <w:num w:numId="40">
    <w:abstractNumId w:val="4"/>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DA5"/>
    <w:rsid w:val="0001106B"/>
    <w:rsid w:val="00016501"/>
    <w:rsid w:val="00041070"/>
    <w:rsid w:val="0004643E"/>
    <w:rsid w:val="00051F5C"/>
    <w:rsid w:val="00055B9F"/>
    <w:rsid w:val="00056870"/>
    <w:rsid w:val="00061F22"/>
    <w:rsid w:val="0006315F"/>
    <w:rsid w:val="000675E9"/>
    <w:rsid w:val="000768C3"/>
    <w:rsid w:val="0008233D"/>
    <w:rsid w:val="000950A7"/>
    <w:rsid w:val="000A045D"/>
    <w:rsid w:val="000C3D19"/>
    <w:rsid w:val="000C6E26"/>
    <w:rsid w:val="000C7FCF"/>
    <w:rsid w:val="000D2E73"/>
    <w:rsid w:val="000F0C72"/>
    <w:rsid w:val="000F2031"/>
    <w:rsid w:val="000F21F8"/>
    <w:rsid w:val="000F43BB"/>
    <w:rsid w:val="000F545F"/>
    <w:rsid w:val="000F6D51"/>
    <w:rsid w:val="00101670"/>
    <w:rsid w:val="00102228"/>
    <w:rsid w:val="001024AA"/>
    <w:rsid w:val="001232A9"/>
    <w:rsid w:val="0012727E"/>
    <w:rsid w:val="00131BA4"/>
    <w:rsid w:val="00133DDC"/>
    <w:rsid w:val="00135BD9"/>
    <w:rsid w:val="00136A05"/>
    <w:rsid w:val="0016189D"/>
    <w:rsid w:val="00161E78"/>
    <w:rsid w:val="00161EBF"/>
    <w:rsid w:val="0017308C"/>
    <w:rsid w:val="00175222"/>
    <w:rsid w:val="001801A2"/>
    <w:rsid w:val="00183302"/>
    <w:rsid w:val="001A5D02"/>
    <w:rsid w:val="001A706A"/>
    <w:rsid w:val="001A78E1"/>
    <w:rsid w:val="001B58B0"/>
    <w:rsid w:val="001D1CBA"/>
    <w:rsid w:val="001D4F17"/>
    <w:rsid w:val="001D71CA"/>
    <w:rsid w:val="001D78BC"/>
    <w:rsid w:val="001E39B7"/>
    <w:rsid w:val="001E44CA"/>
    <w:rsid w:val="001F14B1"/>
    <w:rsid w:val="002028A2"/>
    <w:rsid w:val="00211C3E"/>
    <w:rsid w:val="00217FC2"/>
    <w:rsid w:val="002244DE"/>
    <w:rsid w:val="00236282"/>
    <w:rsid w:val="00241C05"/>
    <w:rsid w:val="002420F0"/>
    <w:rsid w:val="00250E55"/>
    <w:rsid w:val="002743B5"/>
    <w:rsid w:val="00281761"/>
    <w:rsid w:val="002840B1"/>
    <w:rsid w:val="002853DF"/>
    <w:rsid w:val="002857FF"/>
    <w:rsid w:val="0028720A"/>
    <w:rsid w:val="002A2FC9"/>
    <w:rsid w:val="002A37E0"/>
    <w:rsid w:val="002B1D0F"/>
    <w:rsid w:val="002C519F"/>
    <w:rsid w:val="002D2A13"/>
    <w:rsid w:val="002E5683"/>
    <w:rsid w:val="002F3452"/>
    <w:rsid w:val="002F371B"/>
    <w:rsid w:val="002F503C"/>
    <w:rsid w:val="003210F6"/>
    <w:rsid w:val="00324CF3"/>
    <w:rsid w:val="0033170B"/>
    <w:rsid w:val="00331721"/>
    <w:rsid w:val="00363DCB"/>
    <w:rsid w:val="0036483B"/>
    <w:rsid w:val="003648BA"/>
    <w:rsid w:val="0037341C"/>
    <w:rsid w:val="00382792"/>
    <w:rsid w:val="00390981"/>
    <w:rsid w:val="003918D9"/>
    <w:rsid w:val="0039445A"/>
    <w:rsid w:val="00394DF2"/>
    <w:rsid w:val="003A1EE3"/>
    <w:rsid w:val="003A735C"/>
    <w:rsid w:val="003B1630"/>
    <w:rsid w:val="003B548D"/>
    <w:rsid w:val="003C0EE5"/>
    <w:rsid w:val="003C3BDC"/>
    <w:rsid w:val="003C46BC"/>
    <w:rsid w:val="003D05DA"/>
    <w:rsid w:val="003D11E7"/>
    <w:rsid w:val="003D2AF9"/>
    <w:rsid w:val="003E259B"/>
    <w:rsid w:val="003E4CC5"/>
    <w:rsid w:val="003E6EB3"/>
    <w:rsid w:val="003E6F73"/>
    <w:rsid w:val="00400168"/>
    <w:rsid w:val="00412AAE"/>
    <w:rsid w:val="00412CD6"/>
    <w:rsid w:val="004145A2"/>
    <w:rsid w:val="004179E1"/>
    <w:rsid w:val="00427D37"/>
    <w:rsid w:val="00442AB5"/>
    <w:rsid w:val="00445731"/>
    <w:rsid w:val="00464E80"/>
    <w:rsid w:val="00466C38"/>
    <w:rsid w:val="00493D2E"/>
    <w:rsid w:val="00494618"/>
    <w:rsid w:val="00497A19"/>
    <w:rsid w:val="004A6366"/>
    <w:rsid w:val="004B22C5"/>
    <w:rsid w:val="004B326B"/>
    <w:rsid w:val="004B5014"/>
    <w:rsid w:val="004C2A5A"/>
    <w:rsid w:val="004C51C6"/>
    <w:rsid w:val="004C75B1"/>
    <w:rsid w:val="004D0C21"/>
    <w:rsid w:val="004D70C3"/>
    <w:rsid w:val="004E54C6"/>
    <w:rsid w:val="004F2A2E"/>
    <w:rsid w:val="00504378"/>
    <w:rsid w:val="00513946"/>
    <w:rsid w:val="005141DB"/>
    <w:rsid w:val="00515E40"/>
    <w:rsid w:val="0051697E"/>
    <w:rsid w:val="00516F77"/>
    <w:rsid w:val="0053029B"/>
    <w:rsid w:val="00534019"/>
    <w:rsid w:val="00540279"/>
    <w:rsid w:val="00544A7C"/>
    <w:rsid w:val="00566368"/>
    <w:rsid w:val="005730C9"/>
    <w:rsid w:val="005774D5"/>
    <w:rsid w:val="00577A99"/>
    <w:rsid w:val="00581846"/>
    <w:rsid w:val="005A483E"/>
    <w:rsid w:val="005B7A9E"/>
    <w:rsid w:val="005C0C84"/>
    <w:rsid w:val="005C2DFE"/>
    <w:rsid w:val="005C430D"/>
    <w:rsid w:val="005E0EDD"/>
    <w:rsid w:val="005E37D1"/>
    <w:rsid w:val="006003DD"/>
    <w:rsid w:val="00601E0A"/>
    <w:rsid w:val="00605FB6"/>
    <w:rsid w:val="00612B53"/>
    <w:rsid w:val="00626E46"/>
    <w:rsid w:val="00630010"/>
    <w:rsid w:val="00635656"/>
    <w:rsid w:val="00640801"/>
    <w:rsid w:val="00644922"/>
    <w:rsid w:val="00652518"/>
    <w:rsid w:val="00665A5E"/>
    <w:rsid w:val="00673986"/>
    <w:rsid w:val="006748DE"/>
    <w:rsid w:val="00685ACA"/>
    <w:rsid w:val="006861AD"/>
    <w:rsid w:val="00686A7F"/>
    <w:rsid w:val="00687459"/>
    <w:rsid w:val="00691696"/>
    <w:rsid w:val="00693F50"/>
    <w:rsid w:val="006B45AD"/>
    <w:rsid w:val="006D13EB"/>
    <w:rsid w:val="006E6CFF"/>
    <w:rsid w:val="006F2353"/>
    <w:rsid w:val="006F3766"/>
    <w:rsid w:val="006F56FF"/>
    <w:rsid w:val="00701256"/>
    <w:rsid w:val="007076BA"/>
    <w:rsid w:val="00716E92"/>
    <w:rsid w:val="00724B40"/>
    <w:rsid w:val="0072590B"/>
    <w:rsid w:val="007313CE"/>
    <w:rsid w:val="007327D7"/>
    <w:rsid w:val="00743501"/>
    <w:rsid w:val="00753FDB"/>
    <w:rsid w:val="007659BB"/>
    <w:rsid w:val="007666A9"/>
    <w:rsid w:val="00776390"/>
    <w:rsid w:val="007946EA"/>
    <w:rsid w:val="00794765"/>
    <w:rsid w:val="00796AD5"/>
    <w:rsid w:val="007A46DF"/>
    <w:rsid w:val="007A5448"/>
    <w:rsid w:val="007B4B40"/>
    <w:rsid w:val="007C3B6E"/>
    <w:rsid w:val="007C3D79"/>
    <w:rsid w:val="007D002F"/>
    <w:rsid w:val="007D0FB1"/>
    <w:rsid w:val="007D3E1B"/>
    <w:rsid w:val="007E2C6E"/>
    <w:rsid w:val="00802107"/>
    <w:rsid w:val="008103B8"/>
    <w:rsid w:val="00812668"/>
    <w:rsid w:val="00826E04"/>
    <w:rsid w:val="00831667"/>
    <w:rsid w:val="00831D06"/>
    <w:rsid w:val="0083300A"/>
    <w:rsid w:val="008335E2"/>
    <w:rsid w:val="00844EA6"/>
    <w:rsid w:val="00851FE7"/>
    <w:rsid w:val="0086326E"/>
    <w:rsid w:val="00870DDF"/>
    <w:rsid w:val="00880334"/>
    <w:rsid w:val="008810D0"/>
    <w:rsid w:val="00884B43"/>
    <w:rsid w:val="00887B20"/>
    <w:rsid w:val="0089252A"/>
    <w:rsid w:val="008A33BE"/>
    <w:rsid w:val="008A3D0A"/>
    <w:rsid w:val="008B2272"/>
    <w:rsid w:val="008B25AC"/>
    <w:rsid w:val="008B3A11"/>
    <w:rsid w:val="008B5F66"/>
    <w:rsid w:val="008D4935"/>
    <w:rsid w:val="008E3651"/>
    <w:rsid w:val="008E3A2E"/>
    <w:rsid w:val="008E6B3E"/>
    <w:rsid w:val="008F04FC"/>
    <w:rsid w:val="008F30CD"/>
    <w:rsid w:val="008F3857"/>
    <w:rsid w:val="008F7E4F"/>
    <w:rsid w:val="00901CFB"/>
    <w:rsid w:val="00903349"/>
    <w:rsid w:val="00914D6E"/>
    <w:rsid w:val="00931B36"/>
    <w:rsid w:val="00936741"/>
    <w:rsid w:val="00946070"/>
    <w:rsid w:val="00953786"/>
    <w:rsid w:val="009629A3"/>
    <w:rsid w:val="00975148"/>
    <w:rsid w:val="00980448"/>
    <w:rsid w:val="00986724"/>
    <w:rsid w:val="009920B0"/>
    <w:rsid w:val="009969C3"/>
    <w:rsid w:val="009A20AE"/>
    <w:rsid w:val="009A60FC"/>
    <w:rsid w:val="009B19C4"/>
    <w:rsid w:val="009B4052"/>
    <w:rsid w:val="009E35ED"/>
    <w:rsid w:val="009E5F57"/>
    <w:rsid w:val="009E67A4"/>
    <w:rsid w:val="009F3B2F"/>
    <w:rsid w:val="009F46A9"/>
    <w:rsid w:val="00A05C3F"/>
    <w:rsid w:val="00A20251"/>
    <w:rsid w:val="00A25334"/>
    <w:rsid w:val="00A405D3"/>
    <w:rsid w:val="00A43DD0"/>
    <w:rsid w:val="00A558E3"/>
    <w:rsid w:val="00A65809"/>
    <w:rsid w:val="00A65F67"/>
    <w:rsid w:val="00A812A1"/>
    <w:rsid w:val="00A85F2A"/>
    <w:rsid w:val="00A935FC"/>
    <w:rsid w:val="00AA4B73"/>
    <w:rsid w:val="00AA5111"/>
    <w:rsid w:val="00AB09A3"/>
    <w:rsid w:val="00AB62AD"/>
    <w:rsid w:val="00AC0BD2"/>
    <w:rsid w:val="00AC3CEC"/>
    <w:rsid w:val="00AD1F79"/>
    <w:rsid w:val="00AD559D"/>
    <w:rsid w:val="00AD5638"/>
    <w:rsid w:val="00AE3F61"/>
    <w:rsid w:val="00AF0689"/>
    <w:rsid w:val="00AF6B00"/>
    <w:rsid w:val="00B11E0F"/>
    <w:rsid w:val="00B13ADF"/>
    <w:rsid w:val="00B1649B"/>
    <w:rsid w:val="00B2524B"/>
    <w:rsid w:val="00B374A2"/>
    <w:rsid w:val="00B45DCD"/>
    <w:rsid w:val="00B522B0"/>
    <w:rsid w:val="00B6268C"/>
    <w:rsid w:val="00B65D17"/>
    <w:rsid w:val="00B750C3"/>
    <w:rsid w:val="00B7547F"/>
    <w:rsid w:val="00B82650"/>
    <w:rsid w:val="00B86081"/>
    <w:rsid w:val="00BA003C"/>
    <w:rsid w:val="00BB56B6"/>
    <w:rsid w:val="00BD1FC1"/>
    <w:rsid w:val="00BD313A"/>
    <w:rsid w:val="00BE0953"/>
    <w:rsid w:val="00BE3A77"/>
    <w:rsid w:val="00BF0C02"/>
    <w:rsid w:val="00C022EB"/>
    <w:rsid w:val="00C027B6"/>
    <w:rsid w:val="00C03975"/>
    <w:rsid w:val="00C0569B"/>
    <w:rsid w:val="00C14D52"/>
    <w:rsid w:val="00C21D56"/>
    <w:rsid w:val="00C30F56"/>
    <w:rsid w:val="00C32E2D"/>
    <w:rsid w:val="00C34734"/>
    <w:rsid w:val="00C42E14"/>
    <w:rsid w:val="00C43230"/>
    <w:rsid w:val="00C443BB"/>
    <w:rsid w:val="00C46A8F"/>
    <w:rsid w:val="00C5710E"/>
    <w:rsid w:val="00C603BC"/>
    <w:rsid w:val="00C91AEC"/>
    <w:rsid w:val="00C9705E"/>
    <w:rsid w:val="00C97DFC"/>
    <w:rsid w:val="00CA5479"/>
    <w:rsid w:val="00CB5552"/>
    <w:rsid w:val="00CD0449"/>
    <w:rsid w:val="00CD5BB7"/>
    <w:rsid w:val="00CD6353"/>
    <w:rsid w:val="00CD7024"/>
    <w:rsid w:val="00CE2D35"/>
    <w:rsid w:val="00CE5530"/>
    <w:rsid w:val="00CF1CFD"/>
    <w:rsid w:val="00CF2C5E"/>
    <w:rsid w:val="00D01EA0"/>
    <w:rsid w:val="00D05341"/>
    <w:rsid w:val="00D110CA"/>
    <w:rsid w:val="00D36594"/>
    <w:rsid w:val="00D3732B"/>
    <w:rsid w:val="00D37369"/>
    <w:rsid w:val="00D478BC"/>
    <w:rsid w:val="00D479E6"/>
    <w:rsid w:val="00D512AB"/>
    <w:rsid w:val="00D512BF"/>
    <w:rsid w:val="00D703D4"/>
    <w:rsid w:val="00D80E58"/>
    <w:rsid w:val="00D8434A"/>
    <w:rsid w:val="00D87361"/>
    <w:rsid w:val="00D90BEB"/>
    <w:rsid w:val="00D9497E"/>
    <w:rsid w:val="00DA228E"/>
    <w:rsid w:val="00DA26B3"/>
    <w:rsid w:val="00DC19BA"/>
    <w:rsid w:val="00DC56EA"/>
    <w:rsid w:val="00DD479D"/>
    <w:rsid w:val="00DD49D9"/>
    <w:rsid w:val="00DF0827"/>
    <w:rsid w:val="00DF194C"/>
    <w:rsid w:val="00DF2FCE"/>
    <w:rsid w:val="00E156D8"/>
    <w:rsid w:val="00E2713A"/>
    <w:rsid w:val="00E35F02"/>
    <w:rsid w:val="00E40F0B"/>
    <w:rsid w:val="00E46269"/>
    <w:rsid w:val="00E51DA5"/>
    <w:rsid w:val="00E60DAE"/>
    <w:rsid w:val="00E65067"/>
    <w:rsid w:val="00E679FB"/>
    <w:rsid w:val="00E701C3"/>
    <w:rsid w:val="00E74FC8"/>
    <w:rsid w:val="00E772E6"/>
    <w:rsid w:val="00E9062D"/>
    <w:rsid w:val="00E908F0"/>
    <w:rsid w:val="00E922BB"/>
    <w:rsid w:val="00EA5B33"/>
    <w:rsid w:val="00EB0475"/>
    <w:rsid w:val="00EC1B06"/>
    <w:rsid w:val="00EC3737"/>
    <w:rsid w:val="00ED3EBD"/>
    <w:rsid w:val="00EF6FC2"/>
    <w:rsid w:val="00F01296"/>
    <w:rsid w:val="00F149E2"/>
    <w:rsid w:val="00F150AF"/>
    <w:rsid w:val="00F2340D"/>
    <w:rsid w:val="00F24F58"/>
    <w:rsid w:val="00F26F7A"/>
    <w:rsid w:val="00F32110"/>
    <w:rsid w:val="00F44ECA"/>
    <w:rsid w:val="00F47DD4"/>
    <w:rsid w:val="00F526F0"/>
    <w:rsid w:val="00F544D5"/>
    <w:rsid w:val="00F55D14"/>
    <w:rsid w:val="00F56619"/>
    <w:rsid w:val="00F602DB"/>
    <w:rsid w:val="00F6183D"/>
    <w:rsid w:val="00F659A8"/>
    <w:rsid w:val="00F71C9D"/>
    <w:rsid w:val="00F770DA"/>
    <w:rsid w:val="00F8256A"/>
    <w:rsid w:val="00F84628"/>
    <w:rsid w:val="00F85B4A"/>
    <w:rsid w:val="00FB0025"/>
    <w:rsid w:val="00FB4697"/>
    <w:rsid w:val="00FC5B1E"/>
    <w:rsid w:val="00FD1610"/>
    <w:rsid w:val="00FD1F50"/>
    <w:rsid w:val="00FD265A"/>
    <w:rsid w:val="00FD3207"/>
    <w:rsid w:val="00FD73AE"/>
    <w:rsid w:val="00FE3C0F"/>
    <w:rsid w:val="00FF2405"/>
    <w:rsid w:val="00FF6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D42A4"/>
  <w15:docId w15:val="{98AD76A2-E51B-4B6D-9218-87350A602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1C9D"/>
    <w:rPr>
      <w:sz w:val="24"/>
      <w:szCs w:val="24"/>
    </w:rPr>
  </w:style>
  <w:style w:type="paragraph" w:styleId="Heading2">
    <w:name w:val="heading 2"/>
    <w:basedOn w:val="Normal"/>
    <w:link w:val="Heading2Char"/>
    <w:uiPriority w:val="9"/>
    <w:qFormat/>
    <w:rsid w:val="003C0EE5"/>
    <w:pPr>
      <w:spacing w:before="100" w:beforeAutospacing="1" w:after="100" w:afterAutospacing="1"/>
      <w:outlineLvl w:val="1"/>
    </w:pPr>
    <w:rPr>
      <w:b/>
      <w:bCs/>
      <w:sz w:val="36"/>
      <w:szCs w:val="36"/>
      <w:lang w:eastAsia="en-US"/>
    </w:rPr>
  </w:style>
  <w:style w:type="paragraph" w:styleId="Heading3">
    <w:name w:val="heading 3"/>
    <w:basedOn w:val="Normal"/>
    <w:next w:val="BodyText"/>
    <w:qFormat/>
    <w:rsid w:val="00EF6FC2"/>
    <w:pPr>
      <w:numPr>
        <w:ilvl w:val="2"/>
        <w:numId w:val="1"/>
      </w:numPr>
      <w:suppressAutoHyphens/>
      <w:spacing w:before="280" w:after="280"/>
      <w:outlineLvl w:val="2"/>
    </w:pPr>
    <w:rPr>
      <w:b/>
      <w:bCs/>
      <w:sz w:val="27"/>
      <w:szCs w:val="27"/>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6z0">
    <w:name w:val="WW8Num6z0"/>
    <w:rsid w:val="00EF6FC2"/>
    <w:rPr>
      <w:rFonts w:ascii="Symbol" w:hAnsi="Symbol"/>
    </w:rPr>
  </w:style>
  <w:style w:type="character" w:customStyle="1" w:styleId="WW8Num6z1">
    <w:name w:val="WW8Num6z1"/>
    <w:rsid w:val="00EF6FC2"/>
    <w:rPr>
      <w:rFonts w:ascii="Courier New" w:hAnsi="Courier New" w:cs="Courier New"/>
    </w:rPr>
  </w:style>
  <w:style w:type="character" w:customStyle="1" w:styleId="WW8Num6z2">
    <w:name w:val="WW8Num6z2"/>
    <w:rsid w:val="00EF6FC2"/>
    <w:rPr>
      <w:rFonts w:ascii="Wingdings" w:hAnsi="Wingdings"/>
    </w:rPr>
  </w:style>
  <w:style w:type="character" w:customStyle="1" w:styleId="WW8Num11z0">
    <w:name w:val="WW8Num11z0"/>
    <w:rsid w:val="00EF6FC2"/>
    <w:rPr>
      <w:rFonts w:ascii="Symbol" w:hAnsi="Symbol"/>
    </w:rPr>
  </w:style>
  <w:style w:type="character" w:customStyle="1" w:styleId="WW8Num11z1">
    <w:name w:val="WW8Num11z1"/>
    <w:rsid w:val="00EF6FC2"/>
    <w:rPr>
      <w:rFonts w:ascii="Courier New" w:hAnsi="Courier New" w:cs="Courier New"/>
    </w:rPr>
  </w:style>
  <w:style w:type="character" w:customStyle="1" w:styleId="WW8Num11z2">
    <w:name w:val="WW8Num11z2"/>
    <w:rsid w:val="00EF6FC2"/>
    <w:rPr>
      <w:rFonts w:ascii="Wingdings" w:hAnsi="Wingdings"/>
    </w:rPr>
  </w:style>
  <w:style w:type="character" w:styleId="Hyperlink">
    <w:name w:val="Hyperlink"/>
    <w:basedOn w:val="DefaultParagraphFont"/>
    <w:uiPriority w:val="99"/>
    <w:semiHidden/>
    <w:rsid w:val="00EF6FC2"/>
    <w:rPr>
      <w:color w:val="0000FF"/>
      <w:u w:val="single"/>
    </w:rPr>
  </w:style>
  <w:style w:type="character" w:customStyle="1" w:styleId="Heading3Char">
    <w:name w:val="Heading 3 Char"/>
    <w:basedOn w:val="DefaultParagraphFont"/>
    <w:rsid w:val="00EF6FC2"/>
    <w:rPr>
      <w:rFonts w:ascii="Times New Roman" w:eastAsia="Times New Roman" w:hAnsi="Times New Roman" w:cs="Times New Roman"/>
      <w:b/>
      <w:bCs/>
      <w:sz w:val="27"/>
      <w:szCs w:val="27"/>
    </w:rPr>
  </w:style>
  <w:style w:type="character" w:customStyle="1" w:styleId="HeaderChar">
    <w:name w:val="Header Char"/>
    <w:basedOn w:val="DefaultParagraphFont"/>
    <w:rsid w:val="00EF6FC2"/>
  </w:style>
  <w:style w:type="character" w:customStyle="1" w:styleId="FooterChar">
    <w:name w:val="Footer Char"/>
    <w:basedOn w:val="DefaultParagraphFont"/>
    <w:rsid w:val="00EF6FC2"/>
  </w:style>
  <w:style w:type="character" w:customStyle="1" w:styleId="BodyTextChar">
    <w:name w:val="Body Text Char"/>
    <w:basedOn w:val="DefaultParagraphFont"/>
    <w:rsid w:val="00EF6FC2"/>
    <w:rPr>
      <w:rFonts w:ascii="Times New Roman" w:eastAsia="Times New Roman" w:hAnsi="Times New Roman"/>
      <w:sz w:val="24"/>
    </w:rPr>
  </w:style>
  <w:style w:type="character" w:customStyle="1" w:styleId="mw-headline">
    <w:name w:val="mw-headline"/>
    <w:basedOn w:val="DefaultParagraphFont"/>
    <w:rsid w:val="00EF6FC2"/>
  </w:style>
  <w:style w:type="paragraph" w:customStyle="1" w:styleId="Heading">
    <w:name w:val="Heading"/>
    <w:basedOn w:val="Normal"/>
    <w:next w:val="BodyText"/>
    <w:rsid w:val="00EF6FC2"/>
    <w:pPr>
      <w:keepNext/>
      <w:suppressAutoHyphens/>
      <w:spacing w:before="240" w:after="120" w:line="276" w:lineRule="auto"/>
    </w:pPr>
    <w:rPr>
      <w:rFonts w:ascii="Liberation Sans" w:eastAsia="DejaVu Sans" w:hAnsi="Liberation Sans" w:cs="DejaVu Sans"/>
      <w:sz w:val="28"/>
      <w:szCs w:val="28"/>
      <w:lang w:eastAsia="ar-SA"/>
    </w:rPr>
  </w:style>
  <w:style w:type="paragraph" w:styleId="BodyText">
    <w:name w:val="Body Text"/>
    <w:basedOn w:val="Normal"/>
    <w:semiHidden/>
    <w:rsid w:val="00EF6FC2"/>
    <w:pPr>
      <w:suppressAutoHyphens/>
    </w:pPr>
    <w:rPr>
      <w:rFonts w:cs="Calibri"/>
      <w:szCs w:val="20"/>
      <w:lang w:eastAsia="ar-SA"/>
    </w:rPr>
  </w:style>
  <w:style w:type="paragraph" w:styleId="List">
    <w:name w:val="List"/>
    <w:basedOn w:val="BodyText"/>
    <w:semiHidden/>
    <w:rsid w:val="00EF6FC2"/>
  </w:style>
  <w:style w:type="paragraph" w:styleId="Caption">
    <w:name w:val="caption"/>
    <w:basedOn w:val="Normal"/>
    <w:qFormat/>
    <w:rsid w:val="00EF6FC2"/>
    <w:pPr>
      <w:suppressLineNumbers/>
      <w:suppressAutoHyphens/>
      <w:spacing w:before="120" w:after="120" w:line="276" w:lineRule="auto"/>
    </w:pPr>
    <w:rPr>
      <w:rFonts w:ascii="Calibri" w:eastAsia="Calibri" w:hAnsi="Calibri" w:cs="Calibri"/>
      <w:i/>
      <w:iCs/>
      <w:lang w:eastAsia="ar-SA"/>
    </w:rPr>
  </w:style>
  <w:style w:type="paragraph" w:customStyle="1" w:styleId="Index">
    <w:name w:val="Index"/>
    <w:basedOn w:val="Normal"/>
    <w:rsid w:val="00EF6FC2"/>
    <w:pPr>
      <w:suppressLineNumbers/>
      <w:suppressAutoHyphens/>
      <w:spacing w:after="200" w:line="276" w:lineRule="auto"/>
    </w:pPr>
    <w:rPr>
      <w:rFonts w:ascii="Calibri" w:eastAsia="Calibri" w:hAnsi="Calibri" w:cs="Calibri"/>
      <w:sz w:val="22"/>
      <w:szCs w:val="22"/>
      <w:lang w:eastAsia="ar-SA"/>
    </w:rPr>
  </w:style>
  <w:style w:type="paragraph" w:styleId="ListParagraph">
    <w:name w:val="List Paragraph"/>
    <w:basedOn w:val="Normal"/>
    <w:qFormat/>
    <w:rsid w:val="00EF6FC2"/>
    <w:pPr>
      <w:suppressAutoHyphens/>
      <w:spacing w:after="200" w:line="276" w:lineRule="auto"/>
      <w:ind w:left="720"/>
    </w:pPr>
    <w:rPr>
      <w:rFonts w:ascii="Calibri" w:eastAsia="Calibri" w:hAnsi="Calibri" w:cs="Calibri"/>
      <w:sz w:val="22"/>
      <w:szCs w:val="22"/>
      <w:lang w:eastAsia="ar-SA"/>
    </w:rPr>
  </w:style>
  <w:style w:type="paragraph" w:styleId="Header">
    <w:name w:val="header"/>
    <w:basedOn w:val="Normal"/>
    <w:semiHidden/>
    <w:rsid w:val="00EF6FC2"/>
    <w:pPr>
      <w:tabs>
        <w:tab w:val="center" w:pos="4680"/>
        <w:tab w:val="right" w:pos="9360"/>
      </w:tabs>
      <w:suppressAutoHyphens/>
      <w:spacing w:after="200" w:line="276" w:lineRule="auto"/>
    </w:pPr>
    <w:rPr>
      <w:rFonts w:ascii="Calibri" w:eastAsia="Calibri" w:hAnsi="Calibri" w:cs="Calibri"/>
      <w:sz w:val="22"/>
      <w:szCs w:val="22"/>
      <w:lang w:eastAsia="ar-SA"/>
    </w:rPr>
  </w:style>
  <w:style w:type="paragraph" w:styleId="Footer">
    <w:name w:val="footer"/>
    <w:basedOn w:val="Normal"/>
    <w:semiHidden/>
    <w:rsid w:val="00EF6FC2"/>
    <w:pPr>
      <w:tabs>
        <w:tab w:val="center" w:pos="4680"/>
        <w:tab w:val="right" w:pos="9360"/>
      </w:tabs>
      <w:suppressAutoHyphens/>
      <w:spacing w:after="200" w:line="276" w:lineRule="auto"/>
    </w:pPr>
    <w:rPr>
      <w:rFonts w:ascii="Calibri" w:eastAsia="Calibri" w:hAnsi="Calibri" w:cs="Calibri"/>
      <w:sz w:val="22"/>
      <w:szCs w:val="22"/>
      <w:lang w:eastAsia="ar-SA"/>
    </w:rPr>
  </w:style>
  <w:style w:type="paragraph" w:styleId="NormalWeb">
    <w:name w:val="Normal (Web)"/>
    <w:basedOn w:val="Normal"/>
    <w:uiPriority w:val="99"/>
    <w:rsid w:val="00EF6FC2"/>
    <w:pPr>
      <w:suppressAutoHyphens/>
      <w:spacing w:before="280" w:after="280"/>
    </w:pPr>
    <w:rPr>
      <w:rFonts w:cs="Calibri"/>
      <w:lang w:eastAsia="ar-SA"/>
    </w:rPr>
  </w:style>
  <w:style w:type="paragraph" w:customStyle="1" w:styleId="TableContents">
    <w:name w:val="Table Contents"/>
    <w:basedOn w:val="Normal"/>
    <w:rsid w:val="00EF6FC2"/>
    <w:pPr>
      <w:suppressLineNumbers/>
      <w:suppressAutoHyphens/>
      <w:spacing w:after="200" w:line="276" w:lineRule="auto"/>
    </w:pPr>
    <w:rPr>
      <w:rFonts w:ascii="Calibri" w:eastAsia="Calibri" w:hAnsi="Calibri" w:cs="Calibri"/>
      <w:sz w:val="22"/>
      <w:szCs w:val="22"/>
      <w:lang w:eastAsia="ar-SA"/>
    </w:rPr>
  </w:style>
  <w:style w:type="paragraph" w:customStyle="1" w:styleId="TableHeading">
    <w:name w:val="Table Heading"/>
    <w:basedOn w:val="TableContents"/>
    <w:rsid w:val="00EF6FC2"/>
    <w:pPr>
      <w:jc w:val="center"/>
    </w:pPr>
    <w:rPr>
      <w:b/>
      <w:bCs/>
    </w:rPr>
  </w:style>
  <w:style w:type="character" w:styleId="FollowedHyperlink">
    <w:name w:val="FollowedHyperlink"/>
    <w:basedOn w:val="DefaultParagraphFont"/>
    <w:uiPriority w:val="99"/>
    <w:semiHidden/>
    <w:unhideWhenUsed/>
    <w:rsid w:val="00E2713A"/>
    <w:rPr>
      <w:color w:val="800080"/>
      <w:u w:val="single"/>
    </w:rPr>
  </w:style>
  <w:style w:type="character" w:customStyle="1" w:styleId="Heading2Char">
    <w:name w:val="Heading 2 Char"/>
    <w:basedOn w:val="DefaultParagraphFont"/>
    <w:link w:val="Heading2"/>
    <w:uiPriority w:val="9"/>
    <w:rsid w:val="003C0EE5"/>
    <w:rPr>
      <w:b/>
      <w:bCs/>
      <w:sz w:val="36"/>
      <w:szCs w:val="36"/>
      <w:lang w:eastAsia="en-US"/>
    </w:rPr>
  </w:style>
  <w:style w:type="table" w:styleId="TableGrid">
    <w:name w:val="Table Grid"/>
    <w:basedOn w:val="TableNormal"/>
    <w:uiPriority w:val="59"/>
    <w:rsid w:val="004F2A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444276508">
      <w:bodyDiv w:val="1"/>
      <w:marLeft w:val="0"/>
      <w:marRight w:val="0"/>
      <w:marTop w:val="0"/>
      <w:marBottom w:val="0"/>
      <w:divBdr>
        <w:top w:val="none" w:sz="0" w:space="0" w:color="auto"/>
        <w:left w:val="none" w:sz="0" w:space="0" w:color="auto"/>
        <w:bottom w:val="none" w:sz="0" w:space="0" w:color="auto"/>
        <w:right w:val="none" w:sz="0" w:space="0" w:color="auto"/>
      </w:divBdr>
    </w:div>
    <w:div w:id="126353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openssl.org/"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openssl.org/docs/manmaster/man3/EVP_DigestInit.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openssl.org/docs/man1.1.1/man1/dgst.html" TargetMode="External"/><Relationship Id="rId4" Type="http://schemas.openxmlformats.org/officeDocument/2006/relationships/settings" Target="settings.xml"/><Relationship Id="rId9" Type="http://schemas.openxmlformats.org/officeDocument/2006/relationships/hyperlink" Target="https://www.openssl.org/docs/man1.1.1/man1/"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5D34B-7EAD-EF4E-BD74-572D77B5F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1569</Words>
  <Characters>8947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MTU-CECN</Company>
  <LinksUpToDate>false</LinksUpToDate>
  <CharactersWithSpaces>10496</CharactersWithSpaces>
  <SharedDoc>false</SharedDoc>
  <HLinks>
    <vt:vector size="12" baseType="variant">
      <vt:variant>
        <vt:i4>8323170</vt:i4>
      </vt:variant>
      <vt:variant>
        <vt:i4>3</vt:i4>
      </vt:variant>
      <vt:variant>
        <vt:i4>0</vt:i4>
      </vt:variant>
      <vt:variant>
        <vt:i4>5</vt:i4>
      </vt:variant>
      <vt:variant>
        <vt:lpwstr>http://live.gnome.org/Ghex</vt:lpwstr>
      </vt:variant>
      <vt:variant>
        <vt:lpwstr/>
      </vt:variant>
      <vt:variant>
        <vt:i4>3539041</vt:i4>
      </vt:variant>
      <vt:variant>
        <vt:i4>0</vt:i4>
      </vt:variant>
      <vt:variant>
        <vt:i4>0</vt:i4>
      </vt:variant>
      <vt:variant>
        <vt:i4>5</vt:i4>
      </vt:variant>
      <vt:variant>
        <vt:lpwstr>http://www.openssl.org/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Central Engineering Computing Network</dc:creator>
  <cp:keywords/>
  <cp:lastModifiedBy>Microsoft Office User</cp:lastModifiedBy>
  <cp:revision>3</cp:revision>
  <cp:lastPrinted>2010-01-27T23:43:00Z</cp:lastPrinted>
  <dcterms:created xsi:type="dcterms:W3CDTF">2019-09-10T22:07:00Z</dcterms:created>
  <dcterms:modified xsi:type="dcterms:W3CDTF">2019-09-10T22:12:00Z</dcterms:modified>
</cp:coreProperties>
</file>